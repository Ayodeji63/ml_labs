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FA14718" w14:textId="0BDBB0AC" w:rsidR="001D007F" w:rsidRPr="00BB2EBF" w:rsidRDefault="00F756CE">
      <w:pPr>
        <w:jc w:val="center"/>
        <w:rPr>
          <w:rFonts w:ascii="Times New Roman" w:hAnsi="Times New Roman" w:cs="Times New Roman"/>
        </w:rPr>
      </w:pPr>
      <w:r w:rsidRPr="00AD193E">
        <w:rPr>
          <w:rFonts w:eastAsia="Times New Roman" w:cs="Times New Roman"/>
          <w:noProof/>
          <w:kern w:val="0"/>
          <w:sz w:val="22"/>
          <w:szCs w:val="22"/>
          <w:lang w:val="en-GB"/>
        </w:rPr>
        <mc:AlternateContent>
          <mc:Choice Requires="wps">
            <w:drawing>
              <wp:anchor distT="0" distB="0" distL="114300" distR="114300" simplePos="0" relativeHeight="251661824" behindDoc="1" locked="0" layoutInCell="1" allowOverlap="1" wp14:anchorId="06155BCD" wp14:editId="2C9575A1">
                <wp:simplePos x="0" y="0"/>
                <wp:positionH relativeFrom="column">
                  <wp:posOffset>-768350</wp:posOffset>
                </wp:positionH>
                <wp:positionV relativeFrom="paragraph">
                  <wp:posOffset>-159385</wp:posOffset>
                </wp:positionV>
                <wp:extent cx="1054100" cy="1009650"/>
                <wp:effectExtent l="0" t="0" r="0" b="0"/>
                <wp:wrapNone/>
                <wp:docPr id="5095867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54100" cy="1009650"/>
                        </a:xfrm>
                        <a:prstGeom prst="rect">
                          <a:avLst/>
                        </a:prstGeom>
                        <a:solidFill>
                          <a:sysClr val="window" lastClr="FFFFFF"/>
                        </a:solidFill>
                        <a:ln w="6350">
                          <a:noFill/>
                        </a:ln>
                      </wps:spPr>
                      <wps:txbx>
                        <w:txbxContent>
                          <w:p w14:paraId="65B7A1BA" w14:textId="77777777" w:rsidR="00F756CE" w:rsidRDefault="00F756CE" w:rsidP="00F756CE">
                            <w:r w:rsidRPr="00061963">
                              <w:rPr>
                                <w:noProof/>
                              </w:rPr>
                              <w:drawing>
                                <wp:inline distT="0" distB="0" distL="0" distR="0" wp14:anchorId="50C4453F" wp14:editId="14A15236">
                                  <wp:extent cx="857250" cy="711200"/>
                                  <wp:effectExtent l="0" t="0" r="0" b="0"/>
                                  <wp:docPr id="81472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57250" cy="7112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6155BCD" id="_x0000_t202" coordsize="21600,21600" o:spt="202" path="m,l,21600r21600,l21600,xe">
                <v:stroke joinstyle="miter"/>
                <v:path gradientshapeok="t" o:connecttype="rect"/>
              </v:shapetype>
              <v:shape id="Text Box 2" o:spid="_x0000_s1026" type="#_x0000_t202" style="position:absolute;left:0;text-align:left;margin-left:-60.5pt;margin-top:-12.55pt;width:83pt;height:79.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" fillcolor="window" stroked="f" strokeweight=".5pt">
                <v:textbox>
                  <w:txbxContent>
                    <w:p w14:paraId="65B7A1BA" w14:textId="77777777" w:rsidR="00F756CE" w:rsidRDefault="00F756CE" w:rsidP="00F756CE">
                      <w:r w:rsidRPr="00061963">
                        <w:rPr>
                          <w:noProof/>
                        </w:rPr>
                        <w:drawing>
                          <wp:inline distT="0" distB="0" distL="0" distR="0" wp14:anchorId="50C4453F" wp14:editId="14A15236">
                            <wp:extent cx="857250" cy="711200"/>
                            <wp:effectExtent l="0" t="0" r="0" b="0"/>
                            <wp:docPr id="81472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711200"/>
                                    </a:xfrm>
                                    <a:prstGeom prst="rect">
                                      <a:avLst/>
                                    </a:prstGeom>
                                    <a:noFill/>
                                    <a:ln>
                                      <a:noFill/>
                                    </a:ln>
                                  </pic:spPr>
                                </pic:pic>
                              </a:graphicData>
                            </a:graphic>
                          </wp:inline>
                        </w:drawing>
                      </w:r>
                    </w:p>
                  </w:txbxContent>
                </v:textbox>
              </v:shape>
            </w:pict>
          </mc:Fallback>
        </mc:AlternateContent>
      </w:r>
      <w:r w:rsidR="001D007F" w:rsidRPr="00BB2EBF">
        <w:rPr>
          <w:rFonts w:ascii="Times New Roman" w:eastAsia="Times" w:hAnsi="Times New Roman" w:cs="Times New Roman"/>
          <w:b/>
        </w:rPr>
        <w:t>Real-Time Animal Intrusion Detection and Prevention System for Farmland Protection Using Raspberry Pi</w:t>
      </w:r>
    </w:p>
    <w:p w14:paraId="393121AF" w14:textId="77777777" w:rsidR="001D007F" w:rsidRPr="00BB2EBF" w:rsidRDefault="001D007F">
      <w:pPr>
        <w:jc w:val="center"/>
        <w:rPr>
          <w:rFonts w:ascii="Times New Roman" w:eastAsia="Times" w:hAnsi="Times New Roman" w:cs="Times New Roman"/>
          <w:b/>
          <w:sz w:val="20"/>
          <w:szCs w:val="20"/>
        </w:rPr>
      </w:pPr>
    </w:p>
    <w:p w14:paraId="2CE618BB" w14:textId="0F59E7CC" w:rsidR="001D007F" w:rsidRPr="00BB2EBF" w:rsidRDefault="00F756CE">
      <w:pPr>
        <w:jc w:val="center"/>
        <w:rPr>
          <w:rFonts w:ascii="Times New Roman" w:hAnsi="Times New Roman" w:cs="Times New Roman"/>
          <w:sz w:val="22"/>
          <w:szCs w:val="22"/>
        </w:rPr>
      </w:pPr>
      <w:r>
        <w:rPr>
          <w:rFonts w:ascii="Times New Roman" w:eastAsia="Times" w:hAnsi="Times New Roman" w:cs="Times New Roman"/>
          <w:sz w:val="22"/>
          <w:szCs w:val="22"/>
        </w:rPr>
        <w:t xml:space="preserve">F. K. </w:t>
      </w:r>
      <w:r w:rsidR="001D007F" w:rsidRPr="00BB2EBF">
        <w:rPr>
          <w:rFonts w:ascii="Times New Roman" w:eastAsia="Times" w:hAnsi="Times New Roman" w:cs="Times New Roman"/>
          <w:sz w:val="22"/>
          <w:szCs w:val="22"/>
        </w:rPr>
        <w:t>Ojo</w:t>
      </w:r>
      <w:r w:rsidR="001D007F" w:rsidRPr="00BB2EBF">
        <w:rPr>
          <w:rFonts w:ascii="Times New Roman" w:eastAsia="Times" w:hAnsi="Times New Roman" w:cs="Times New Roman"/>
          <w:sz w:val="22"/>
          <w:szCs w:val="22"/>
          <w:vertAlign w:val="superscript"/>
        </w:rPr>
        <w:t>1</w:t>
      </w:r>
      <w:r>
        <w:rPr>
          <w:rFonts w:ascii="Times New Roman" w:eastAsia="Times" w:hAnsi="Times New Roman" w:cs="Times New Roman"/>
          <w:sz w:val="22"/>
          <w:szCs w:val="22"/>
        </w:rPr>
        <w:t>,</w:t>
      </w:r>
      <w:r w:rsidR="001D007F" w:rsidRPr="00BB2EBF">
        <w:rPr>
          <w:rFonts w:ascii="Times New Roman" w:eastAsia="Times" w:hAnsi="Times New Roman" w:cs="Times New Roman"/>
          <w:sz w:val="22"/>
          <w:szCs w:val="22"/>
        </w:rPr>
        <w:t xml:space="preserve"> </w:t>
      </w:r>
      <w:r>
        <w:rPr>
          <w:rFonts w:ascii="Times New Roman" w:eastAsia="Times" w:hAnsi="Times New Roman" w:cs="Times New Roman"/>
          <w:sz w:val="22"/>
          <w:szCs w:val="22"/>
        </w:rPr>
        <w:t xml:space="preserve">S. A. </w:t>
      </w:r>
      <w:r w:rsidR="001D007F" w:rsidRPr="00BB2EBF">
        <w:rPr>
          <w:rFonts w:ascii="Times New Roman" w:eastAsia="Times" w:hAnsi="Times New Roman" w:cs="Times New Roman"/>
          <w:sz w:val="22"/>
          <w:szCs w:val="22"/>
        </w:rPr>
        <w:t>Olusanya</w:t>
      </w:r>
      <w:r w:rsidR="001D007F" w:rsidRPr="00BB2EBF">
        <w:rPr>
          <w:rFonts w:ascii="Times New Roman" w:eastAsia="Times" w:hAnsi="Times New Roman" w:cs="Times New Roman"/>
          <w:sz w:val="22"/>
          <w:szCs w:val="22"/>
          <w:vertAlign w:val="superscript"/>
        </w:rPr>
        <w:t>1</w:t>
      </w:r>
      <w:r>
        <w:rPr>
          <w:rFonts w:ascii="Times New Roman" w:eastAsia="Times" w:hAnsi="Times New Roman" w:cs="Times New Roman"/>
          <w:sz w:val="22"/>
          <w:szCs w:val="22"/>
        </w:rPr>
        <w:t>,</w:t>
      </w:r>
      <w:r w:rsidR="001D007F" w:rsidRPr="00BB2EBF">
        <w:rPr>
          <w:rFonts w:ascii="Times New Roman" w:eastAsia="Times" w:hAnsi="Times New Roman" w:cs="Times New Roman"/>
          <w:sz w:val="22"/>
          <w:szCs w:val="22"/>
        </w:rPr>
        <w:t xml:space="preserve"> </w:t>
      </w:r>
      <w:r>
        <w:rPr>
          <w:rFonts w:ascii="Times New Roman" w:eastAsia="Times" w:hAnsi="Times New Roman" w:cs="Times New Roman"/>
          <w:sz w:val="22"/>
          <w:szCs w:val="22"/>
        </w:rPr>
        <w:t>A. M. Saka</w:t>
      </w:r>
      <w:r w:rsidR="001D007F" w:rsidRPr="00BB2EBF">
        <w:rPr>
          <w:rFonts w:ascii="Times New Roman" w:eastAsia="Times" w:hAnsi="Times New Roman" w:cs="Times New Roman"/>
          <w:sz w:val="22"/>
          <w:szCs w:val="22"/>
          <w:vertAlign w:val="superscript"/>
        </w:rPr>
        <w:t>2</w:t>
      </w:r>
      <w:r w:rsidR="001D007F" w:rsidRPr="00BB2EBF">
        <w:rPr>
          <w:rFonts w:ascii="Times New Roman" w:eastAsia="Times" w:hAnsi="Times New Roman" w:cs="Times New Roman"/>
          <w:sz w:val="22"/>
          <w:szCs w:val="22"/>
        </w:rPr>
        <w:t xml:space="preserve"> and </w:t>
      </w:r>
      <w:r>
        <w:rPr>
          <w:rFonts w:ascii="Times New Roman" w:eastAsia="Times" w:hAnsi="Times New Roman" w:cs="Times New Roman"/>
          <w:sz w:val="22"/>
          <w:szCs w:val="22"/>
        </w:rPr>
        <w:t xml:space="preserve">I. I. </w:t>
      </w:r>
      <w:r w:rsidR="001D007F" w:rsidRPr="00BB2EBF">
        <w:rPr>
          <w:rFonts w:ascii="Times New Roman" w:eastAsia="Times" w:hAnsi="Times New Roman" w:cs="Times New Roman"/>
          <w:sz w:val="22"/>
          <w:szCs w:val="22"/>
        </w:rPr>
        <w:t>Orioye</w:t>
      </w:r>
      <w:r w:rsidR="001D007F" w:rsidRPr="00BB2EBF">
        <w:rPr>
          <w:rFonts w:ascii="Times New Roman" w:eastAsia="Times" w:hAnsi="Times New Roman" w:cs="Times New Roman"/>
          <w:sz w:val="22"/>
          <w:szCs w:val="22"/>
          <w:vertAlign w:val="superscript"/>
        </w:rPr>
        <w:t>1</w:t>
      </w:r>
    </w:p>
    <w:p w14:paraId="124F95D4" w14:textId="77777777" w:rsidR="001D007F" w:rsidRPr="00F756CE" w:rsidRDefault="001D007F">
      <w:pPr>
        <w:jc w:val="center"/>
        <w:rPr>
          <w:rFonts w:ascii="Times New Roman" w:eastAsia="Times" w:hAnsi="Times New Roman" w:cs="Times New Roman"/>
          <w:sz w:val="10"/>
          <w:szCs w:val="10"/>
        </w:rPr>
      </w:pPr>
    </w:p>
    <w:p w14:paraId="12339BF8" w14:textId="77777777" w:rsidR="001D007F" w:rsidRPr="00BB2EBF" w:rsidRDefault="001D007F">
      <w:pPr>
        <w:jc w:val="center"/>
        <w:rPr>
          <w:rFonts w:ascii="Times New Roman" w:hAnsi="Times New Roman" w:cs="Times New Roman"/>
          <w:sz w:val="20"/>
          <w:szCs w:val="20"/>
        </w:rPr>
      </w:pPr>
      <w:r w:rsidRPr="00BB2EBF">
        <w:rPr>
          <w:rFonts w:ascii="Times New Roman" w:eastAsia="Times" w:hAnsi="Times New Roman" w:cs="Times New Roman"/>
          <w:sz w:val="20"/>
          <w:szCs w:val="20"/>
          <w:vertAlign w:val="superscript"/>
        </w:rPr>
        <w:t>1</w:t>
      </w:r>
      <w:r w:rsidRPr="00BB2EBF">
        <w:rPr>
          <w:rFonts w:ascii="Times New Roman" w:eastAsia="Times" w:hAnsi="Times New Roman" w:cs="Times New Roman"/>
          <w:sz w:val="20"/>
          <w:szCs w:val="20"/>
        </w:rPr>
        <w:t>Department of Electronic and Electrical Engineering, Ladoke Akintola University of Technology, Ogbomoso, Nigeria.</w:t>
      </w:r>
    </w:p>
    <w:p w14:paraId="60F3242D" w14:textId="77777777" w:rsidR="001D007F" w:rsidRPr="00BB2EBF" w:rsidRDefault="001D007F">
      <w:pPr>
        <w:jc w:val="center"/>
        <w:rPr>
          <w:rFonts w:ascii="Times New Roman" w:hAnsi="Times New Roman" w:cs="Times New Roman"/>
          <w:sz w:val="20"/>
          <w:szCs w:val="20"/>
        </w:rPr>
      </w:pPr>
      <w:r w:rsidRPr="00BB2EBF">
        <w:rPr>
          <w:rFonts w:ascii="Times New Roman" w:eastAsia="Times" w:hAnsi="Times New Roman" w:cs="Times New Roman"/>
          <w:sz w:val="20"/>
          <w:szCs w:val="20"/>
          <w:vertAlign w:val="superscript"/>
        </w:rPr>
        <w:t>2</w:t>
      </w:r>
      <w:r w:rsidRPr="00BB2EBF">
        <w:rPr>
          <w:rFonts w:ascii="Times New Roman" w:eastAsia="Times" w:hAnsi="Times New Roman" w:cs="Times New Roman"/>
          <w:sz w:val="20"/>
          <w:szCs w:val="20"/>
        </w:rPr>
        <w:t>Department of Mechanical Engineering, Ladoke Akintola University of Technology, Ogbomoso, Nigeria.</w:t>
      </w:r>
    </w:p>
    <w:p w14:paraId="6ABFBD31" w14:textId="69BFDD0E" w:rsidR="001D007F" w:rsidRPr="00BB2EBF" w:rsidRDefault="00BB2EBF">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*Email: </w:t>
      </w:r>
      <w:hyperlink r:id="rId9" w:history="1">
        <w:r w:rsidR="00F756CE" w:rsidRPr="007D7011">
          <w:rPr>
            <w:rStyle w:val="Hyperlink"/>
            <w:rFonts w:ascii="Times New Roman" w:hAnsi="Times New Roman" w:cs="Times New Roman"/>
            <w:sz w:val="20"/>
            <w:szCs w:val="20"/>
          </w:rPr>
          <w:t>olusanyasamson633@gmail.com</w:t>
        </w:r>
      </w:hyperlink>
      <w:r w:rsidR="00F756CE">
        <w:rPr>
          <w:rFonts w:ascii="Times New Roman" w:hAnsi="Times New Roman" w:cs="Times New Roman"/>
          <w:sz w:val="20"/>
          <w:szCs w:val="20"/>
        </w:rPr>
        <w:t xml:space="preserve"> </w:t>
      </w:r>
    </w:p>
    <w:p w14:paraId="58CA01C0" w14:textId="77777777" w:rsidR="001D007F" w:rsidRPr="00BB2EBF" w:rsidRDefault="001D007F">
      <w:pPr>
        <w:spacing w:line="360" w:lineRule="auto"/>
        <w:jc w:val="center"/>
        <w:rPr>
          <w:rFonts w:ascii="Times New Roman" w:hAnsi="Times New Roman" w:cs="Times New Roman"/>
          <w:sz w:val="20"/>
          <w:szCs w:val="20"/>
        </w:rPr>
      </w:pPr>
    </w:p>
    <w:p w14:paraId="58B213BE" w14:textId="77777777" w:rsidR="001D007F" w:rsidRPr="00BB2EBF" w:rsidRDefault="001D007F" w:rsidP="00BB2EBF">
      <w:pPr>
        <w:pStyle w:val="BodyText"/>
        <w:spacing w:after="0" w:line="360" w:lineRule="auto"/>
        <w:rPr>
          <w:rFonts w:ascii="Times New Roman" w:hAnsi="Times New Roman" w:cs="Times New Roman"/>
          <w:sz w:val="20"/>
          <w:szCs w:val="20"/>
        </w:rPr>
      </w:pPr>
      <w:bookmarkStart w:id="0" w:name="docs-internal-guid-57d753ee-7fff-5b8a-b4"/>
      <w:bookmarkEnd w:id="0"/>
      <w:r w:rsidRPr="00BB2EBF">
        <w:rPr>
          <w:rFonts w:ascii="Times New Roman" w:eastAsia="Times" w:hAnsi="Times New Roman" w:cs="Times New Roman"/>
          <w:b/>
          <w:bCs/>
          <w:color w:val="000000"/>
          <w:sz w:val="20"/>
          <w:szCs w:val="20"/>
        </w:rPr>
        <w:t>ABSTRACT</w:t>
      </w:r>
    </w:p>
    <w:p w14:paraId="5E8EF134" w14:textId="40FF6F30" w:rsidR="001D007F" w:rsidRDefault="001D007F" w:rsidP="00BB2EBF">
      <w:pPr>
        <w:pStyle w:val="BodyText"/>
        <w:spacing w:after="0" w:line="360" w:lineRule="auto"/>
        <w:jc w:val="both"/>
        <w:rPr>
          <w:rFonts w:ascii="Times New Roman" w:hAnsi="Times New Roman" w:cs="Times New Roman"/>
          <w:color w:val="000000"/>
          <w:sz w:val="20"/>
          <w:szCs w:val="20"/>
        </w:rPr>
      </w:pPr>
      <w:r w:rsidRPr="00BB2EBF">
        <w:rPr>
          <w:rFonts w:ascii="Times New Roman" w:hAnsi="Times New Roman" w:cs="Times New Roman"/>
          <w:color w:val="000000"/>
          <w:sz w:val="20"/>
          <w:szCs w:val="20"/>
        </w:rPr>
        <w:t>In recent years, Nigeria has witnessed a growing number of conflicts between farmers and herders, particularly in the Middle Belt and northern regions. These clashes often result in severe damage to farmland, loss of crops, and even fatalities. As agriculture remains a key sector in Nigeria’s economy, there is a critical need to safeguard farm infrastructure and ensure food security.</w:t>
      </w:r>
      <w:r w:rsidR="00BB2EBF">
        <w:rPr>
          <w:rFonts w:ascii="Times New Roman" w:hAnsi="Times New Roman" w:cs="Times New Roman"/>
          <w:sz w:val="20"/>
          <w:szCs w:val="20"/>
        </w:rPr>
        <w:t xml:space="preserve"> </w:t>
      </w:r>
      <w:r w:rsidRPr="00BB2EBF">
        <w:rPr>
          <w:rFonts w:ascii="Times New Roman" w:hAnsi="Times New Roman" w:cs="Times New Roman"/>
          <w:color w:val="000000"/>
          <w:sz w:val="20"/>
          <w:szCs w:val="20"/>
        </w:rPr>
        <w:t>To address this problem, we propose a real-time animal intrusion detection and prevention system designed for deployment on farmland perimeters. The system utilizes a Raspberry Pi 4B, a camera module for animal recognition, a GSM module for farmer notifications, and an ultrasonic sound emitter to deter livestock from entering the protected area. This setup ensures non-violent, cost-effective, and automated prevention of animal-induced crop destruction.</w:t>
      </w:r>
      <w:r w:rsidR="00BB2EBF">
        <w:rPr>
          <w:rFonts w:ascii="Times New Roman" w:hAnsi="Times New Roman" w:cs="Times New Roman"/>
          <w:sz w:val="20"/>
          <w:szCs w:val="20"/>
        </w:rPr>
        <w:t xml:space="preserve"> </w:t>
      </w:r>
      <w:r w:rsidRPr="00BB2EBF">
        <w:rPr>
          <w:rFonts w:ascii="Times New Roman" w:hAnsi="Times New Roman" w:cs="Times New Roman"/>
          <w:color w:val="000000"/>
          <w:sz w:val="20"/>
          <w:szCs w:val="20"/>
        </w:rPr>
        <w:t>This work reduces the impact of herder-farmer conflicts by enabling early detection and timely deterrence of cattle approaching farmlands. The system was developed and tested through laboratory simulation, demonstrating high detection accuracy and quick response time under controlled conditions. Through this work, we offer a scalable solution that has strong potential to promote agricultural productivity, safety, and harmony in rural communities.</w:t>
      </w:r>
    </w:p>
    <w:p w14:paraId="346CE896" w14:textId="224BDF75" w:rsidR="00BB2EBF" w:rsidRPr="00650818" w:rsidRDefault="00BB2EBF" w:rsidP="00BB2EBF">
      <w:pPr>
        <w:pStyle w:val="BodyText"/>
        <w:spacing w:after="0" w:line="360" w:lineRule="auto"/>
        <w:jc w:val="both"/>
        <w:rPr>
          <w:rFonts w:ascii="Times New Roman" w:hAnsi="Times New Roman" w:cs="Times New Roman"/>
          <w:sz w:val="20"/>
          <w:szCs w:val="20"/>
        </w:rPr>
      </w:pPr>
      <w:r w:rsidRPr="00BB2EBF">
        <w:rPr>
          <w:rFonts w:ascii="Times New Roman" w:hAnsi="Times New Roman" w:cs="Times New Roman"/>
          <w:b/>
          <w:bCs/>
          <w:i/>
          <w:iCs/>
          <w:sz w:val="20"/>
          <w:szCs w:val="20"/>
        </w:rPr>
        <w:t xml:space="preserve">KEYWORDS: </w:t>
      </w:r>
      <w:r w:rsidR="00650818" w:rsidRPr="00650818">
        <w:rPr>
          <w:rFonts w:ascii="Times New Roman" w:hAnsi="Times New Roman" w:cs="Times New Roman"/>
          <w:sz w:val="20"/>
          <w:szCs w:val="20"/>
        </w:rPr>
        <w:t>Farmland protection, Animal intrusion detection, Raspberry Pi, GSM alert system, Ultrasonic deterrent</w:t>
      </w:r>
      <w:r w:rsidR="00650818">
        <w:rPr>
          <w:rFonts w:ascii="Times New Roman" w:hAnsi="Times New Roman" w:cs="Times New Roman"/>
          <w:sz w:val="20"/>
          <w:szCs w:val="20"/>
        </w:rPr>
        <w:t>.</w:t>
      </w:r>
    </w:p>
    <w:bookmarkStart w:id="1" w:name="_Hlk200533039"/>
    <w:p w14:paraId="08DA538A" w14:textId="77777777" w:rsidR="00F756CE" w:rsidRPr="00BD70A9" w:rsidRDefault="00F756CE" w:rsidP="00F756CE">
      <w:pPr>
        <w:spacing w:line="360" w:lineRule="auto"/>
        <w:jc w:val="both"/>
        <w:rPr>
          <w:rFonts w:ascii="Times New Roman" w:eastAsia="Calibri" w:hAnsi="Times New Roman" w:cs="Times New Roman"/>
          <w:iCs/>
          <w:color w:val="000000"/>
          <w:sz w:val="20"/>
          <w:szCs w:val="20"/>
        </w:rPr>
      </w:pPr>
      <w:r w:rsidRPr="00BD70A9">
        <w:rPr>
          <w:rFonts w:ascii="Times New Roman" w:eastAsia="Calibri" w:hAnsi="Times New Roman" w:cs="Times New Roman"/>
          <w:b/>
          <w:i/>
          <w:iCs/>
          <w:noProof/>
          <w:sz w:val="20"/>
          <w:szCs w:val="20"/>
        </w:rPr>
        <mc:AlternateContent>
          <mc:Choice Requires="wps">
            <w:drawing>
              <wp:anchor distT="0" distB="0" distL="114300" distR="114300" simplePos="0" relativeHeight="251665920" behindDoc="1" locked="0" layoutInCell="1" allowOverlap="1" wp14:anchorId="7C1A264B" wp14:editId="31BFB061">
                <wp:simplePos x="0" y="0"/>
                <wp:positionH relativeFrom="column">
                  <wp:posOffset>-59690</wp:posOffset>
                </wp:positionH>
                <wp:positionV relativeFrom="paragraph">
                  <wp:posOffset>36830</wp:posOffset>
                </wp:positionV>
                <wp:extent cx="4998720" cy="342900"/>
                <wp:effectExtent l="0" t="0" r="0" b="0"/>
                <wp:wrapNone/>
                <wp:docPr id="766544778" name="Text Box 2"/>
                <wp:cNvGraphicFramePr/>
                <a:graphic xmlns:a="http://schemas.openxmlformats.org/drawingml/2006/main">
                  <a:graphicData uri="http://schemas.microsoft.com/office/word/2010/wordprocessingShape">
                    <wps:wsp>
                      <wps:cNvSpPr txBox="1"/>
                      <wps:spPr>
                        <a:xfrm>
                          <a:off x="0" y="0"/>
                          <a:ext cx="4998720" cy="342900"/>
                        </a:xfrm>
                        <a:prstGeom prst="rect">
                          <a:avLst/>
                        </a:prstGeom>
                        <a:solidFill>
                          <a:sysClr val="window" lastClr="FFFFFF"/>
                        </a:solidFill>
                        <a:ln w="6350">
                          <a:noFill/>
                        </a:ln>
                      </wps:spPr>
                      <wps:txbx>
                        <w:txbxContent>
                          <w:p w14:paraId="685CD6E0" w14:textId="0AE5E004" w:rsidR="00F756CE" w:rsidRPr="005363D0" w:rsidRDefault="00F756CE" w:rsidP="00F756CE">
                            <w:pPr>
                              <w:rPr>
                                <w:rFonts w:ascii="Calibri" w:hAnsi="Calibri" w:cs="Calibri"/>
                                <w:sz w:val="22"/>
                                <w:szCs w:val="22"/>
                                <w:lang w:val="en-GB"/>
                              </w:rPr>
                            </w:pPr>
                            <w:r w:rsidRPr="005363D0">
                              <w:rPr>
                                <w:rFonts w:ascii="Calibri" w:hAnsi="Calibri" w:cs="Calibri"/>
                                <w:sz w:val="22"/>
                                <w:szCs w:val="22"/>
                                <w:lang w:val="en-GB"/>
                              </w:rPr>
                              <w:t>DOI: 10.63748/FETiCON2025.v3i2p</w:t>
                            </w:r>
                            <w:r>
                              <w:rPr>
                                <w:rFonts w:ascii="Calibri" w:hAnsi="Calibri" w:cs="Calibri"/>
                                <w:sz w:val="22"/>
                                <w:szCs w:val="22"/>
                                <w:lang w:val="en-GB"/>
                              </w:rPr>
                              <w:t>87</w:t>
                            </w:r>
                          </w:p>
                          <w:p w14:paraId="4CAC35BA" w14:textId="77777777" w:rsidR="00F756CE" w:rsidRPr="005363D0" w:rsidRDefault="00F756CE" w:rsidP="00F756CE">
                            <w:pPr>
                              <w:rPr>
                                <w:rFonts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A264B" id="_x0000_s1027" type="#_x0000_t202" style="position:absolute;left:0;text-align:left;margin-left:-4.7pt;margin-top:2.9pt;width:393.6pt;height:2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" fillcolor="window" stroked="f" strokeweight=".5pt">
                <v:textbox>
                  <w:txbxContent>
                    <w:p w14:paraId="685CD6E0" w14:textId="0AE5E004" w:rsidR="00F756CE" w:rsidRPr="005363D0" w:rsidRDefault="00F756CE" w:rsidP="00F756CE">
                      <w:pPr>
                        <w:rPr>
                          <w:rFonts w:ascii="Calibri" w:hAnsi="Calibri" w:cs="Calibri"/>
                          <w:sz w:val="22"/>
                          <w:szCs w:val="22"/>
                          <w:lang w:val="en-GB"/>
                        </w:rPr>
                      </w:pPr>
                      <w:r w:rsidRPr="005363D0">
                        <w:rPr>
                          <w:rFonts w:ascii="Calibri" w:hAnsi="Calibri" w:cs="Calibri"/>
                          <w:sz w:val="22"/>
                          <w:szCs w:val="22"/>
                          <w:lang w:val="en-GB"/>
                        </w:rPr>
                        <w:t>DOI: 10.63748/FETiCON2025.v3i2p</w:t>
                      </w:r>
                      <w:r>
                        <w:rPr>
                          <w:rFonts w:ascii="Calibri" w:hAnsi="Calibri" w:cs="Calibri"/>
                          <w:sz w:val="22"/>
                          <w:szCs w:val="22"/>
                          <w:lang w:val="en-GB"/>
                        </w:rPr>
                        <w:t>87</w:t>
                      </w:r>
                    </w:p>
                    <w:p w14:paraId="4CAC35BA" w14:textId="77777777" w:rsidR="00F756CE" w:rsidRPr="005363D0" w:rsidRDefault="00F756CE" w:rsidP="00F756CE">
                      <w:pPr>
                        <w:rPr>
                          <w:rFonts w:ascii="Times New Roman" w:hAnsi="Times New Roman" w:cs="Times New Roman"/>
                          <w:sz w:val="22"/>
                          <w:szCs w:val="22"/>
                        </w:rPr>
                      </w:pPr>
                    </w:p>
                  </w:txbxContent>
                </v:textbox>
              </v:shape>
            </w:pict>
          </mc:Fallback>
        </mc:AlternateContent>
      </w:r>
      <w:r w:rsidRPr="00BD70A9">
        <w:rPr>
          <w:rFonts w:ascii="Times New Roman" w:eastAsia="Calibri" w:hAnsi="Times New Roman" w:cs="Times New Roman"/>
          <w:b/>
          <w:noProof/>
          <w:sz w:val="12"/>
          <w:szCs w:val="12"/>
        </w:rPr>
        <mc:AlternateContent>
          <mc:Choice Requires="wps">
            <w:drawing>
              <wp:anchor distT="0" distB="0" distL="114300" distR="114300" simplePos="0" relativeHeight="251664896" behindDoc="0" locked="0" layoutInCell="1" allowOverlap="1" wp14:anchorId="26815614" wp14:editId="4AD00040">
                <wp:simplePos x="0" y="0"/>
                <wp:positionH relativeFrom="margin">
                  <wp:posOffset>6350</wp:posOffset>
                </wp:positionH>
                <wp:positionV relativeFrom="paragraph">
                  <wp:posOffset>13335</wp:posOffset>
                </wp:positionV>
                <wp:extent cx="5892800" cy="0"/>
                <wp:effectExtent l="0" t="0" r="0" b="0"/>
                <wp:wrapNone/>
                <wp:docPr id="528428181" name="Straight Connector 1"/>
                <wp:cNvGraphicFramePr/>
                <a:graphic xmlns:a="http://schemas.openxmlformats.org/drawingml/2006/main">
                  <a:graphicData uri="http://schemas.microsoft.com/office/word/2010/wordprocessingShape">
                    <wps:wsp>
                      <wps:cNvCnPr/>
                      <wps:spPr>
                        <a:xfrm flipV="1">
                          <a:off x="0" y="0"/>
                          <a:ext cx="589280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812A9A4" id="Straight Connector 1" o:spid="_x0000_s1026" style="position:absolute;flip:y;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pt,1.05pt" to="464.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" strokecolor="windowText" strokeweight="1pt">
                <v:stroke joinstyle="miter"/>
                <w10:wrap anchorx="margin"/>
              </v:line>
            </w:pict>
          </mc:Fallback>
        </mc:AlternateContent>
      </w:r>
    </w:p>
    <w:p w14:paraId="3AC39439" w14:textId="77777777" w:rsidR="00F756CE" w:rsidRPr="00BD70A9" w:rsidRDefault="00F756CE" w:rsidP="00F756CE">
      <w:pPr>
        <w:spacing w:line="360" w:lineRule="auto"/>
        <w:jc w:val="both"/>
        <w:rPr>
          <w:rFonts w:ascii="Times New Roman" w:eastAsia="Calibri" w:hAnsi="Times New Roman" w:cs="Times New Roman"/>
          <w:b/>
          <w:sz w:val="12"/>
          <w:szCs w:val="12"/>
        </w:rPr>
      </w:pPr>
      <w:r w:rsidRPr="00BD70A9">
        <w:rPr>
          <w:rFonts w:ascii="Times New Roman" w:eastAsia="Calibri" w:hAnsi="Times New Roman" w:cs="Times New Roman"/>
          <w:b/>
          <w:noProof/>
          <w:sz w:val="12"/>
          <w:szCs w:val="12"/>
        </w:rPr>
        <mc:AlternateContent>
          <mc:Choice Requires="wps">
            <w:drawing>
              <wp:anchor distT="0" distB="0" distL="114300" distR="114300" simplePos="0" relativeHeight="251663872" behindDoc="0" locked="0" layoutInCell="1" allowOverlap="1" wp14:anchorId="28A67FED" wp14:editId="1686776C">
                <wp:simplePos x="0" y="0"/>
                <wp:positionH relativeFrom="column">
                  <wp:posOffset>19050</wp:posOffset>
                </wp:positionH>
                <wp:positionV relativeFrom="paragraph">
                  <wp:posOffset>99060</wp:posOffset>
                </wp:positionV>
                <wp:extent cx="5918200" cy="0"/>
                <wp:effectExtent l="0" t="0" r="0" b="0"/>
                <wp:wrapNone/>
                <wp:docPr id="54379633" name="Straight Connector 1"/>
                <wp:cNvGraphicFramePr/>
                <a:graphic xmlns:a="http://schemas.openxmlformats.org/drawingml/2006/main">
                  <a:graphicData uri="http://schemas.microsoft.com/office/word/2010/wordprocessingShape">
                    <wps:wsp>
                      <wps:cNvCnPr/>
                      <wps:spPr>
                        <a:xfrm flipV="1">
                          <a:off x="0" y="0"/>
                          <a:ext cx="591820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75D986C" id="Straight Connector 1" o:spid="_x0000_s1026" style="position:absolute;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7.8pt" to="467.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" strokecolor="windowText" strokeweight="1pt">
                <v:stroke joinstyle="miter"/>
              </v:line>
            </w:pict>
          </mc:Fallback>
        </mc:AlternateContent>
      </w:r>
      <w:bookmarkEnd w:id="1"/>
    </w:p>
    <w:p w14:paraId="2CC83BFF" w14:textId="77777777" w:rsidR="001D007F" w:rsidRPr="00BB2EBF" w:rsidRDefault="001D007F" w:rsidP="00BB2EBF">
      <w:pPr>
        <w:pStyle w:val="BodyText"/>
        <w:spacing w:after="0" w:line="360" w:lineRule="auto"/>
        <w:rPr>
          <w:rFonts w:ascii="Times New Roman" w:hAnsi="Times New Roman" w:cs="Times New Roman"/>
          <w:sz w:val="20"/>
          <w:szCs w:val="20"/>
        </w:rPr>
      </w:pPr>
      <w:r w:rsidRPr="00BB2EBF">
        <w:rPr>
          <w:rFonts w:ascii="Times New Roman" w:hAnsi="Times New Roman" w:cs="Times New Roman"/>
          <w:b/>
          <w:bCs/>
          <w:sz w:val="20"/>
          <w:szCs w:val="20"/>
        </w:rPr>
        <w:t>1. INTRODUCTION</w:t>
      </w:r>
    </w:p>
    <w:p w14:paraId="10EE52B9" w14:textId="6296C898" w:rsidR="001D007F" w:rsidRDefault="001D007F" w:rsidP="00BB2EBF">
      <w:pPr>
        <w:spacing w:line="360" w:lineRule="auto"/>
        <w:jc w:val="both"/>
        <w:rPr>
          <w:rFonts w:ascii="Times New Roman" w:eastAsia="Times" w:hAnsi="Times New Roman" w:cs="Times New Roman"/>
          <w:sz w:val="20"/>
          <w:szCs w:val="20"/>
        </w:rPr>
      </w:pPr>
      <w:r w:rsidRPr="00BB2EBF">
        <w:rPr>
          <w:rFonts w:ascii="Times New Roman" w:eastAsia="Times" w:hAnsi="Times New Roman" w:cs="Times New Roman"/>
          <w:sz w:val="20"/>
          <w:szCs w:val="20"/>
        </w:rPr>
        <w:t>In recent years, the rate of herder-farmer conflicts in Nigeria has significantly increased, leading to destruction of farmlands, loss of crops, reduced food production, and in extreme cases, loss of human lives. These intrusions occur mostly when cattle graze into cultivated lands, causing damage and sparking disputes. Several approaches have been proposed to tackle this issue, including electric fences, manual patrol, and conflict resolution programs. However, these methods have proven either expensive, ineffective, or unsustainable, especially in rural communities with limited infrastructure. To address this problem, this study proposes a smart farmland protection system using Raspberry Pi, camera module, GSM, and ultrasonic deterrents. The system detects approaching animals at the perimeter, alerts the farmer via SMS, and activates a sound-based deterrent to prevent intrusion.</w:t>
      </w:r>
      <w:r w:rsidR="00BB2EBF">
        <w:rPr>
          <w:rFonts w:ascii="Times New Roman" w:hAnsi="Times New Roman" w:cs="Times New Roman"/>
          <w:sz w:val="20"/>
          <w:szCs w:val="20"/>
        </w:rPr>
        <w:t xml:space="preserve"> </w:t>
      </w:r>
      <w:r w:rsidRPr="00BB2EBF">
        <w:rPr>
          <w:rFonts w:ascii="Times New Roman" w:eastAsia="Times" w:hAnsi="Times New Roman" w:cs="Times New Roman"/>
          <w:sz w:val="20"/>
          <w:szCs w:val="20"/>
        </w:rPr>
        <w:t>The objective of this work is to develop a real-time, cost-effective, and non-violent animal detection and prevention system aimed at reducing crop loss and improving farmland security in affected regions of Nigeria. The rest of this paper is structured as follows. Chapter Two presents related works and existing systems. Chapter Three describes the system architecture and methodology. Chapter Four discusses implementation and evaluation. Chapter Five provides results and analysis. Chapter Six concludes the paper with future recommendations.</w:t>
      </w:r>
    </w:p>
    <w:p w14:paraId="3528789F" w14:textId="77777777" w:rsidR="00FA487B" w:rsidRPr="00BB2EBF" w:rsidRDefault="00FA487B" w:rsidP="00BB2EBF">
      <w:pPr>
        <w:spacing w:line="360" w:lineRule="auto"/>
        <w:jc w:val="both"/>
        <w:rPr>
          <w:rFonts w:ascii="Times New Roman" w:hAnsi="Times New Roman" w:cs="Times New Roman"/>
          <w:sz w:val="20"/>
          <w:szCs w:val="20"/>
        </w:rPr>
      </w:pPr>
    </w:p>
    <w:p w14:paraId="21E83809" w14:textId="77777777" w:rsidR="001D007F" w:rsidRPr="00BB2EBF" w:rsidRDefault="001D007F" w:rsidP="00BB2EBF">
      <w:pPr>
        <w:pStyle w:val="Heading1"/>
        <w:spacing w:before="0" w:after="0" w:line="360" w:lineRule="auto"/>
        <w:jc w:val="both"/>
        <w:rPr>
          <w:rFonts w:ascii="Times New Roman" w:hAnsi="Times New Roman" w:cs="Times New Roman"/>
          <w:sz w:val="20"/>
          <w:szCs w:val="20"/>
        </w:rPr>
      </w:pPr>
      <w:r w:rsidRPr="00BB2EBF">
        <w:rPr>
          <w:rFonts w:ascii="Times New Roman" w:eastAsia="Times" w:hAnsi="Times New Roman" w:cs="Times New Roman"/>
          <w:sz w:val="20"/>
          <w:szCs w:val="20"/>
        </w:rPr>
        <w:t>2. THEORETICAL ANALYSIS</w:t>
      </w:r>
    </w:p>
    <w:p w14:paraId="64BA66EB" w14:textId="1D13E12B" w:rsidR="001D007F" w:rsidRPr="00BB2EBF" w:rsidRDefault="00BB2EBF" w:rsidP="00BB2EBF">
      <w:pPr>
        <w:pStyle w:val="Heading2"/>
        <w:spacing w:before="0" w:after="0" w:line="360" w:lineRule="auto"/>
        <w:jc w:val="both"/>
        <w:rPr>
          <w:rFonts w:ascii="Times New Roman" w:hAnsi="Times New Roman" w:cs="Times New Roman"/>
          <w:b w:val="0"/>
          <w:bCs w:val="0"/>
          <w:sz w:val="20"/>
          <w:szCs w:val="20"/>
        </w:rPr>
      </w:pPr>
      <w:r w:rsidRPr="00BB2EBF">
        <w:rPr>
          <w:rFonts w:ascii="Times New Roman" w:hAnsi="Times New Roman" w:cs="Times New Roman"/>
          <w:b w:val="0"/>
          <w:bCs w:val="0"/>
          <w:sz w:val="20"/>
          <w:szCs w:val="20"/>
        </w:rPr>
        <w:t xml:space="preserve">2.1 </w:t>
      </w:r>
      <w:r>
        <w:rPr>
          <w:rFonts w:ascii="Times New Roman" w:hAnsi="Times New Roman" w:cs="Times New Roman"/>
          <w:b w:val="0"/>
          <w:bCs w:val="0"/>
          <w:sz w:val="20"/>
          <w:szCs w:val="20"/>
        </w:rPr>
        <w:t xml:space="preserve">  </w:t>
      </w:r>
      <w:r w:rsidRPr="00BB2EBF">
        <w:rPr>
          <w:rFonts w:ascii="Times New Roman" w:hAnsi="Times New Roman" w:cs="Times New Roman"/>
          <w:b w:val="0"/>
          <w:bCs w:val="0"/>
          <w:sz w:val="20"/>
          <w:szCs w:val="20"/>
        </w:rPr>
        <w:t xml:space="preserve">Overview </w:t>
      </w:r>
      <w:r>
        <w:rPr>
          <w:rFonts w:ascii="Times New Roman" w:hAnsi="Times New Roman" w:cs="Times New Roman"/>
          <w:b w:val="0"/>
          <w:bCs w:val="0"/>
          <w:sz w:val="20"/>
          <w:szCs w:val="20"/>
        </w:rPr>
        <w:t>O</w:t>
      </w:r>
      <w:r w:rsidRPr="00BB2EBF">
        <w:rPr>
          <w:rFonts w:ascii="Times New Roman" w:hAnsi="Times New Roman" w:cs="Times New Roman"/>
          <w:b w:val="0"/>
          <w:bCs w:val="0"/>
          <w:sz w:val="20"/>
          <w:szCs w:val="20"/>
        </w:rPr>
        <w:t>f Existing Animal Intrusion Detection Systems</w:t>
      </w:r>
    </w:p>
    <w:p w14:paraId="5E0B214E" w14:textId="77777777" w:rsidR="001D007F" w:rsidRPr="00BB2EBF" w:rsidRDefault="001D007F" w:rsidP="00BB2EBF">
      <w:pPr>
        <w:pStyle w:val="BodyText"/>
        <w:spacing w:after="0" w:line="360" w:lineRule="auto"/>
        <w:jc w:val="both"/>
        <w:rPr>
          <w:rFonts w:ascii="Times New Roman" w:hAnsi="Times New Roman" w:cs="Times New Roman"/>
          <w:sz w:val="20"/>
          <w:szCs w:val="20"/>
        </w:rPr>
      </w:pPr>
      <w:r w:rsidRPr="00BB2EBF">
        <w:rPr>
          <w:rFonts w:ascii="Times New Roman" w:hAnsi="Times New Roman" w:cs="Times New Roman"/>
          <w:sz w:val="20"/>
          <w:szCs w:val="20"/>
        </w:rPr>
        <w:t xml:space="preserve">Several research efforts have been made globally to tackle the problem of animal intrusion into farmlands using technology-based solutions. In this section, we present a comparison of notable works that are relevant to the problem of </w:t>
      </w:r>
      <w:r w:rsidRPr="00BB2EBF">
        <w:rPr>
          <w:rFonts w:ascii="Times New Roman" w:hAnsi="Times New Roman" w:cs="Times New Roman"/>
          <w:sz w:val="20"/>
          <w:szCs w:val="20"/>
        </w:rPr>
        <w:lastRenderedPageBreak/>
        <w:t>animal intrusion detection and prevention. The existing approaches can be broadly categorized into RFID-based systems, sensor-based detection systems, and computer vision-based solutions, each with distinct advantages and limitations in addressing agricultural intrusion challenges.</w:t>
      </w:r>
    </w:p>
    <w:p w14:paraId="6C09A8AA" w14:textId="58ECAAAD" w:rsidR="001D007F" w:rsidRPr="00BB2EBF" w:rsidRDefault="00BB2EBF" w:rsidP="00BB2EBF">
      <w:pPr>
        <w:pStyle w:val="Heading2"/>
        <w:spacing w:before="0" w:after="0" w:line="360" w:lineRule="auto"/>
        <w:jc w:val="both"/>
        <w:rPr>
          <w:rFonts w:ascii="Times New Roman" w:hAnsi="Times New Roman" w:cs="Times New Roman"/>
          <w:b w:val="0"/>
          <w:bCs w:val="0"/>
          <w:sz w:val="20"/>
          <w:szCs w:val="20"/>
        </w:rPr>
      </w:pPr>
      <w:r w:rsidRPr="00BB2EBF">
        <w:rPr>
          <w:rFonts w:ascii="Times New Roman" w:hAnsi="Times New Roman" w:cs="Times New Roman"/>
          <w:b w:val="0"/>
          <w:bCs w:val="0"/>
          <w:sz w:val="20"/>
          <w:szCs w:val="20"/>
        </w:rPr>
        <w:t xml:space="preserve">2.2 </w:t>
      </w:r>
      <w:r>
        <w:rPr>
          <w:rFonts w:ascii="Times New Roman" w:hAnsi="Times New Roman" w:cs="Times New Roman"/>
          <w:b w:val="0"/>
          <w:bCs w:val="0"/>
          <w:sz w:val="20"/>
          <w:szCs w:val="20"/>
        </w:rPr>
        <w:t xml:space="preserve">  </w:t>
      </w:r>
      <w:r w:rsidRPr="00BB2EBF">
        <w:rPr>
          <w:rFonts w:ascii="Times New Roman" w:hAnsi="Times New Roman" w:cs="Times New Roman"/>
          <w:b w:val="0"/>
          <w:bCs w:val="0"/>
          <w:sz w:val="20"/>
          <w:szCs w:val="20"/>
        </w:rPr>
        <w:t>Rfid-Based Detection Systems</w:t>
      </w:r>
    </w:p>
    <w:p w14:paraId="49988136" w14:textId="77777777" w:rsidR="001D007F" w:rsidRPr="00BB2EBF" w:rsidRDefault="001D007F" w:rsidP="00BB2EBF">
      <w:pPr>
        <w:pStyle w:val="BodyText"/>
        <w:spacing w:after="0" w:line="360" w:lineRule="auto"/>
        <w:jc w:val="both"/>
        <w:rPr>
          <w:rFonts w:ascii="Times New Roman" w:hAnsi="Times New Roman" w:cs="Times New Roman"/>
          <w:sz w:val="20"/>
          <w:szCs w:val="20"/>
        </w:rPr>
      </w:pPr>
      <w:r w:rsidRPr="00BB2EBF">
        <w:rPr>
          <w:rFonts w:ascii="Times New Roman" w:hAnsi="Times New Roman" w:cs="Times New Roman"/>
          <w:sz w:val="20"/>
          <w:szCs w:val="20"/>
        </w:rPr>
        <w:t>Santhiya et al. (2018) proposed a system for protecting farmland from wild animal intrusion using a combination of RFID tags, Raspberry Pi, GSM modules, and fog machines. In their approach, RFID tags were implanted into animals to allow detection whenever the animals approached farmland boundaries. Upon detection, an alert would be sent via GSM to farmers and forest officers, followed by the activation of irritating sounds and fog emissions to repel the animals. Although the system effectively integrated detection and deterrence mechanisms, it relies heavily on the prior tagging of animals, which limits its applicability to wild or free-ranging animals (Santhiya et al., 2018).</w:t>
      </w:r>
    </w:p>
    <w:p w14:paraId="7AA1CD67" w14:textId="597728C6" w:rsidR="001D007F" w:rsidRPr="00BB2EBF" w:rsidRDefault="00BB2EBF" w:rsidP="00BB2EBF">
      <w:pPr>
        <w:pStyle w:val="Heading2"/>
        <w:spacing w:before="0" w:after="0" w:line="360" w:lineRule="auto"/>
        <w:jc w:val="both"/>
        <w:rPr>
          <w:rFonts w:ascii="Times New Roman" w:hAnsi="Times New Roman" w:cs="Times New Roman"/>
          <w:b w:val="0"/>
          <w:bCs w:val="0"/>
          <w:sz w:val="20"/>
          <w:szCs w:val="20"/>
        </w:rPr>
      </w:pPr>
      <w:r w:rsidRPr="00BB2EBF">
        <w:rPr>
          <w:rFonts w:ascii="Times New Roman" w:hAnsi="Times New Roman" w:cs="Times New Roman"/>
          <w:b w:val="0"/>
          <w:bCs w:val="0"/>
          <w:sz w:val="20"/>
          <w:szCs w:val="20"/>
        </w:rPr>
        <w:t xml:space="preserve">2.3 </w:t>
      </w:r>
      <w:r>
        <w:rPr>
          <w:rFonts w:ascii="Times New Roman" w:hAnsi="Times New Roman" w:cs="Times New Roman"/>
          <w:b w:val="0"/>
          <w:bCs w:val="0"/>
          <w:sz w:val="20"/>
          <w:szCs w:val="20"/>
        </w:rPr>
        <w:t xml:space="preserve">  </w:t>
      </w:r>
      <w:r w:rsidRPr="00BB2EBF">
        <w:rPr>
          <w:rFonts w:ascii="Times New Roman" w:hAnsi="Times New Roman" w:cs="Times New Roman"/>
          <w:b w:val="0"/>
          <w:bCs w:val="0"/>
          <w:sz w:val="20"/>
          <w:szCs w:val="20"/>
        </w:rPr>
        <w:t>Computer Vision-Based Approaches</w:t>
      </w:r>
    </w:p>
    <w:p w14:paraId="2C51F1FD" w14:textId="77777777" w:rsidR="001D007F" w:rsidRPr="00BB2EBF" w:rsidRDefault="001D007F" w:rsidP="00BB2EBF">
      <w:pPr>
        <w:pStyle w:val="BodyText"/>
        <w:spacing w:after="0" w:line="360" w:lineRule="auto"/>
        <w:jc w:val="both"/>
        <w:rPr>
          <w:rFonts w:ascii="Times New Roman" w:hAnsi="Times New Roman" w:cs="Times New Roman"/>
          <w:sz w:val="20"/>
          <w:szCs w:val="20"/>
        </w:rPr>
      </w:pPr>
      <w:r w:rsidRPr="00BB2EBF">
        <w:rPr>
          <w:rFonts w:ascii="Times New Roman" w:hAnsi="Times New Roman" w:cs="Times New Roman"/>
          <w:sz w:val="20"/>
          <w:szCs w:val="20"/>
        </w:rPr>
        <w:t>Lathesparan et al. (2022) developed a real-time animal detection and prevention system for crop fields in Sri Lanka. Their system utilized a Raspberry Pi coupled with a thermal sensor and a camera module to capture images of approaching animals. A deep learning model based on the VGG-16 Convolutional Neural Network (CNN) was implemented to identify elephants, wild boars, and buffaloes. Upon detection, the system employed scare-away mechanisms, including bee sounds, ultrasound, and sudden flashes of light, while also notifying farmers through a mobile application developed using React Native. The system achieved a detection accuracy of 77% and demonstrated efficient performance under controlled field conditions (Lathesparan et al., 2022).</w:t>
      </w:r>
    </w:p>
    <w:p w14:paraId="5EBD3D44" w14:textId="1BEF2129" w:rsidR="001D007F" w:rsidRPr="00BB2EBF" w:rsidRDefault="00BB2EBF" w:rsidP="00BB2EBF">
      <w:pPr>
        <w:pStyle w:val="Heading2"/>
        <w:spacing w:before="0" w:after="0" w:line="360" w:lineRule="auto"/>
        <w:jc w:val="both"/>
        <w:rPr>
          <w:rFonts w:ascii="Times New Roman" w:hAnsi="Times New Roman" w:cs="Times New Roman"/>
          <w:b w:val="0"/>
          <w:bCs w:val="0"/>
          <w:sz w:val="20"/>
          <w:szCs w:val="20"/>
        </w:rPr>
      </w:pPr>
      <w:r w:rsidRPr="00BB2EBF">
        <w:rPr>
          <w:rFonts w:ascii="Times New Roman" w:hAnsi="Times New Roman" w:cs="Times New Roman"/>
          <w:b w:val="0"/>
          <w:bCs w:val="0"/>
          <w:sz w:val="20"/>
          <w:szCs w:val="20"/>
        </w:rPr>
        <w:t>2.4</w:t>
      </w:r>
      <w:r>
        <w:rPr>
          <w:rFonts w:ascii="Times New Roman" w:hAnsi="Times New Roman" w:cs="Times New Roman"/>
          <w:b w:val="0"/>
          <w:bCs w:val="0"/>
          <w:sz w:val="20"/>
          <w:szCs w:val="20"/>
        </w:rPr>
        <w:t xml:space="preserve">  </w:t>
      </w:r>
      <w:r w:rsidRPr="00BB2EBF">
        <w:rPr>
          <w:rFonts w:ascii="Times New Roman" w:hAnsi="Times New Roman" w:cs="Times New Roman"/>
          <w:b w:val="0"/>
          <w:bCs w:val="0"/>
          <w:sz w:val="20"/>
          <w:szCs w:val="20"/>
        </w:rPr>
        <w:t xml:space="preserve"> Sensor-Based Motion Detection Systems</w:t>
      </w:r>
    </w:p>
    <w:p w14:paraId="1CE4490D" w14:textId="77777777" w:rsidR="001D007F" w:rsidRPr="00BB2EBF" w:rsidRDefault="001D007F" w:rsidP="00BB2EBF">
      <w:pPr>
        <w:pStyle w:val="Heading3"/>
        <w:spacing w:before="0" w:after="0" w:line="360" w:lineRule="auto"/>
        <w:jc w:val="both"/>
        <w:rPr>
          <w:rFonts w:ascii="Times New Roman" w:hAnsi="Times New Roman" w:cs="Times New Roman"/>
          <w:b w:val="0"/>
          <w:bCs w:val="0"/>
          <w:sz w:val="20"/>
          <w:szCs w:val="20"/>
        </w:rPr>
      </w:pPr>
      <w:r w:rsidRPr="00BB2EBF">
        <w:rPr>
          <w:rFonts w:ascii="Times New Roman" w:hAnsi="Times New Roman" w:cs="Times New Roman"/>
          <w:b w:val="0"/>
          <w:bCs w:val="0"/>
          <w:sz w:val="20"/>
          <w:szCs w:val="20"/>
        </w:rPr>
        <w:t>2.4.1 PIR Sensor-Based Systems</w:t>
      </w:r>
    </w:p>
    <w:p w14:paraId="7CD3280C" w14:textId="77777777" w:rsidR="001D007F" w:rsidRPr="00BB2EBF" w:rsidRDefault="001D007F" w:rsidP="00BB2EBF">
      <w:pPr>
        <w:pStyle w:val="BodyText"/>
        <w:spacing w:after="0" w:line="360" w:lineRule="auto"/>
        <w:jc w:val="both"/>
        <w:rPr>
          <w:rFonts w:ascii="Times New Roman" w:hAnsi="Times New Roman" w:cs="Times New Roman"/>
          <w:sz w:val="20"/>
          <w:szCs w:val="20"/>
        </w:rPr>
      </w:pPr>
      <w:r w:rsidRPr="00BB2EBF">
        <w:rPr>
          <w:rFonts w:ascii="Times New Roman" w:hAnsi="Times New Roman" w:cs="Times New Roman"/>
          <w:sz w:val="20"/>
          <w:szCs w:val="20"/>
        </w:rPr>
        <w:t>Sugumar and Jayaparvathy (2013) designed an early warning system focused specifically on elephant intrusion near forest borders. Their approach used Passive Infrared (PIR) sensors and GSM modules to detect motion and send alerts. While the system was effective for motion detection, it lacked the ability to specifically identify animal types, which could result in false positives triggered by human or environmental movements (Sugumar &amp; Jayaparvathy, 2013).</w:t>
      </w:r>
    </w:p>
    <w:p w14:paraId="4BB45AA1" w14:textId="77777777" w:rsidR="001D007F" w:rsidRPr="00BB2EBF" w:rsidRDefault="001D007F" w:rsidP="00BB2EBF">
      <w:pPr>
        <w:pStyle w:val="Heading3"/>
        <w:spacing w:before="0" w:after="0" w:line="360" w:lineRule="auto"/>
        <w:jc w:val="both"/>
        <w:rPr>
          <w:rFonts w:ascii="Times New Roman" w:hAnsi="Times New Roman" w:cs="Times New Roman"/>
          <w:b w:val="0"/>
          <w:bCs w:val="0"/>
          <w:sz w:val="20"/>
          <w:szCs w:val="20"/>
        </w:rPr>
      </w:pPr>
      <w:r w:rsidRPr="00BB2EBF">
        <w:rPr>
          <w:rFonts w:ascii="Times New Roman" w:hAnsi="Times New Roman" w:cs="Times New Roman"/>
          <w:b w:val="0"/>
          <w:bCs w:val="0"/>
          <w:sz w:val="20"/>
          <w:szCs w:val="20"/>
        </w:rPr>
        <w:t>2.4.2 IoT-Based Sensor Networks</w:t>
      </w:r>
    </w:p>
    <w:p w14:paraId="6105BF82" w14:textId="77777777" w:rsidR="001D007F" w:rsidRPr="00BB2EBF" w:rsidRDefault="001D007F" w:rsidP="00BB2EBF">
      <w:pPr>
        <w:pStyle w:val="BodyText"/>
        <w:spacing w:after="0" w:line="360" w:lineRule="auto"/>
        <w:jc w:val="both"/>
        <w:rPr>
          <w:rFonts w:ascii="Times New Roman" w:hAnsi="Times New Roman" w:cs="Times New Roman"/>
          <w:sz w:val="20"/>
          <w:szCs w:val="20"/>
        </w:rPr>
      </w:pPr>
      <w:r w:rsidRPr="00BB2EBF">
        <w:rPr>
          <w:rFonts w:ascii="Times New Roman" w:hAnsi="Times New Roman" w:cs="Times New Roman"/>
          <w:sz w:val="20"/>
          <w:szCs w:val="20"/>
        </w:rPr>
        <w:t>Another study by Sheela et al. (2016) explored the use of Internet of Things (IoT)-based sensor networks to monitor wildlife intrusion into human-populated areas. Their system integrated IR sensors and wireless communication to create an early warning framework. Although the approach was low-cost and simple to implement, it lacked sophisticated animal recognition capabilities and mainly relied on basic motion detection (Sheela et al., 2016).</w:t>
      </w:r>
    </w:p>
    <w:p w14:paraId="3490C315" w14:textId="77777777" w:rsidR="001D007F" w:rsidRPr="00BB2EBF" w:rsidRDefault="001D007F" w:rsidP="00BB2EBF">
      <w:pPr>
        <w:pStyle w:val="Heading3"/>
        <w:spacing w:before="0" w:after="0" w:line="360" w:lineRule="auto"/>
        <w:jc w:val="both"/>
        <w:rPr>
          <w:rFonts w:ascii="Times New Roman" w:hAnsi="Times New Roman" w:cs="Times New Roman"/>
          <w:b w:val="0"/>
          <w:bCs w:val="0"/>
          <w:sz w:val="20"/>
          <w:szCs w:val="20"/>
        </w:rPr>
      </w:pPr>
      <w:r w:rsidRPr="00BB2EBF">
        <w:rPr>
          <w:rFonts w:ascii="Times New Roman" w:hAnsi="Times New Roman" w:cs="Times New Roman"/>
          <w:b w:val="0"/>
          <w:bCs w:val="0"/>
          <w:sz w:val="20"/>
          <w:szCs w:val="20"/>
        </w:rPr>
        <w:t>2.4.3 Traditional Alarm-Based Systems</w:t>
      </w:r>
    </w:p>
    <w:p w14:paraId="3098C2D7" w14:textId="77777777" w:rsidR="001D007F" w:rsidRPr="00BB2EBF" w:rsidRDefault="001D007F" w:rsidP="00BB2EBF">
      <w:pPr>
        <w:pStyle w:val="BodyText"/>
        <w:spacing w:line="360" w:lineRule="auto"/>
        <w:jc w:val="both"/>
        <w:rPr>
          <w:rFonts w:ascii="Times New Roman" w:hAnsi="Times New Roman" w:cs="Times New Roman"/>
          <w:sz w:val="20"/>
          <w:szCs w:val="20"/>
        </w:rPr>
      </w:pPr>
      <w:r w:rsidRPr="00BB2EBF">
        <w:rPr>
          <w:rFonts w:ascii="Times New Roman" w:hAnsi="Times New Roman" w:cs="Times New Roman"/>
          <w:sz w:val="20"/>
          <w:szCs w:val="20"/>
        </w:rPr>
        <w:t>Deshpande (2016) proposed an intelligent security system to protect farms from wild animals using a combination of wired sensors and traditional alarm systems. The emphasis was on cost reduction and simplicity. However, this method also lacked specific animal identification features and would trigger alarms based on any motion, whether human or animal, leading to potential inefficiencies (Deshpande, 2016).</w:t>
      </w:r>
    </w:p>
    <w:p w14:paraId="6F776D25" w14:textId="5163C3B3" w:rsidR="001D007F" w:rsidRPr="00BB2EBF" w:rsidRDefault="00BB2EBF" w:rsidP="00BB2EBF">
      <w:pPr>
        <w:pStyle w:val="Heading2"/>
        <w:spacing w:before="0" w:after="0" w:line="360" w:lineRule="auto"/>
        <w:jc w:val="both"/>
        <w:rPr>
          <w:rFonts w:ascii="Times New Roman" w:hAnsi="Times New Roman" w:cs="Times New Roman"/>
          <w:b w:val="0"/>
          <w:bCs w:val="0"/>
          <w:sz w:val="20"/>
          <w:szCs w:val="20"/>
        </w:rPr>
      </w:pPr>
      <w:r w:rsidRPr="00BB2EBF">
        <w:rPr>
          <w:rFonts w:ascii="Times New Roman" w:hAnsi="Times New Roman" w:cs="Times New Roman"/>
          <w:b w:val="0"/>
          <w:bCs w:val="0"/>
          <w:sz w:val="20"/>
          <w:szCs w:val="20"/>
        </w:rPr>
        <w:t xml:space="preserve">2.5 </w:t>
      </w:r>
      <w:r>
        <w:rPr>
          <w:rFonts w:ascii="Times New Roman" w:hAnsi="Times New Roman" w:cs="Times New Roman"/>
          <w:b w:val="0"/>
          <w:bCs w:val="0"/>
          <w:sz w:val="20"/>
          <w:szCs w:val="20"/>
        </w:rPr>
        <w:t xml:space="preserve">  </w:t>
      </w:r>
      <w:r w:rsidRPr="00BB2EBF">
        <w:rPr>
          <w:rFonts w:ascii="Times New Roman" w:hAnsi="Times New Roman" w:cs="Times New Roman"/>
          <w:b w:val="0"/>
          <w:bCs w:val="0"/>
          <w:sz w:val="20"/>
          <w:szCs w:val="20"/>
        </w:rPr>
        <w:t xml:space="preserve">Research Gaps </w:t>
      </w:r>
      <w:r>
        <w:rPr>
          <w:rFonts w:ascii="Times New Roman" w:hAnsi="Times New Roman" w:cs="Times New Roman"/>
          <w:b w:val="0"/>
          <w:bCs w:val="0"/>
          <w:sz w:val="20"/>
          <w:szCs w:val="20"/>
        </w:rPr>
        <w:t>a</w:t>
      </w:r>
      <w:r w:rsidRPr="00BB2EBF">
        <w:rPr>
          <w:rFonts w:ascii="Times New Roman" w:hAnsi="Times New Roman" w:cs="Times New Roman"/>
          <w:b w:val="0"/>
          <w:bCs w:val="0"/>
          <w:sz w:val="20"/>
          <w:szCs w:val="20"/>
        </w:rPr>
        <w:t>nd Limitations</w:t>
      </w:r>
    </w:p>
    <w:p w14:paraId="53A329BD" w14:textId="77777777" w:rsidR="001D007F" w:rsidRPr="00BB2EBF" w:rsidRDefault="001D007F" w:rsidP="00BB2EBF">
      <w:pPr>
        <w:pStyle w:val="BodyText"/>
        <w:spacing w:line="360" w:lineRule="auto"/>
        <w:jc w:val="both"/>
        <w:rPr>
          <w:rFonts w:ascii="Times New Roman" w:hAnsi="Times New Roman" w:cs="Times New Roman"/>
          <w:sz w:val="20"/>
          <w:szCs w:val="20"/>
        </w:rPr>
      </w:pPr>
      <w:r w:rsidRPr="00BB2EBF">
        <w:rPr>
          <w:rFonts w:ascii="Times New Roman" w:hAnsi="Times New Roman" w:cs="Times New Roman"/>
          <w:sz w:val="20"/>
          <w:szCs w:val="20"/>
        </w:rPr>
        <w:t>From these studies, it is clear that while substantial progress has been made in developing detection and prevention systems, most existing approaches either rely on basic motion sensing, RFID tagging, or require manual intervention. Few systems utilize advanced computer vision models capable of distinguishing between types of animals without prior tagging. Additionally, many existing systems lack seamless real-time farmer notification mechanisms, particularly through GSM-based messaging suitable for rural areas with limited internet connectivity.</w:t>
      </w:r>
    </w:p>
    <w:p w14:paraId="358516E5" w14:textId="77777777" w:rsidR="001D007F" w:rsidRPr="00BB2EBF" w:rsidRDefault="001D007F" w:rsidP="00BB2EBF">
      <w:pPr>
        <w:pStyle w:val="Heading3"/>
        <w:spacing w:before="0" w:after="0" w:line="360" w:lineRule="auto"/>
        <w:jc w:val="both"/>
        <w:rPr>
          <w:rFonts w:ascii="Times New Roman" w:hAnsi="Times New Roman" w:cs="Times New Roman"/>
          <w:b w:val="0"/>
          <w:bCs w:val="0"/>
          <w:sz w:val="20"/>
          <w:szCs w:val="20"/>
        </w:rPr>
      </w:pPr>
      <w:r w:rsidRPr="00BB2EBF">
        <w:rPr>
          <w:rFonts w:ascii="Times New Roman" w:hAnsi="Times New Roman" w:cs="Times New Roman"/>
          <w:b w:val="0"/>
          <w:bCs w:val="0"/>
          <w:sz w:val="20"/>
          <w:szCs w:val="20"/>
        </w:rPr>
        <w:lastRenderedPageBreak/>
        <w:t>2.5.1 Identified Limitations</w:t>
      </w:r>
    </w:p>
    <w:p w14:paraId="4DCC23DC" w14:textId="77777777" w:rsidR="001D007F" w:rsidRPr="00BB2EBF" w:rsidRDefault="001D007F" w:rsidP="00BB2EBF">
      <w:pPr>
        <w:pStyle w:val="BodyText"/>
        <w:numPr>
          <w:ilvl w:val="0"/>
          <w:numId w:val="14"/>
        </w:numPr>
        <w:tabs>
          <w:tab w:val="left" w:pos="707"/>
        </w:tabs>
        <w:spacing w:after="0" w:line="360" w:lineRule="auto"/>
        <w:jc w:val="both"/>
        <w:rPr>
          <w:rFonts w:ascii="Times New Roman" w:hAnsi="Times New Roman" w:cs="Times New Roman"/>
          <w:sz w:val="20"/>
          <w:szCs w:val="20"/>
        </w:rPr>
      </w:pPr>
      <w:r w:rsidRPr="00BB2EBF">
        <w:rPr>
          <w:rStyle w:val="Strong"/>
          <w:rFonts w:ascii="Times New Roman" w:hAnsi="Times New Roman" w:cs="Times New Roman"/>
          <w:b w:val="0"/>
          <w:bCs w:val="0"/>
          <w:sz w:val="20"/>
          <w:szCs w:val="20"/>
        </w:rPr>
        <w:t>Limited Animal Identification Capability</w:t>
      </w:r>
      <w:r w:rsidRPr="00BB2EBF">
        <w:rPr>
          <w:rFonts w:ascii="Times New Roman" w:hAnsi="Times New Roman" w:cs="Times New Roman"/>
          <w:b/>
          <w:bCs/>
          <w:sz w:val="20"/>
          <w:szCs w:val="20"/>
        </w:rPr>
        <w:t xml:space="preserve">: </w:t>
      </w:r>
      <w:r w:rsidRPr="00BB2EBF">
        <w:rPr>
          <w:rFonts w:ascii="Times New Roman" w:hAnsi="Times New Roman" w:cs="Times New Roman"/>
          <w:sz w:val="20"/>
          <w:szCs w:val="20"/>
        </w:rPr>
        <w:t xml:space="preserve">Most systems rely on basic motion detection without species-specific recognition </w:t>
      </w:r>
    </w:p>
    <w:p w14:paraId="2B889281" w14:textId="77777777" w:rsidR="001D007F" w:rsidRPr="00BB2EBF" w:rsidRDefault="001D007F" w:rsidP="00BB2EBF">
      <w:pPr>
        <w:pStyle w:val="BodyText"/>
        <w:numPr>
          <w:ilvl w:val="0"/>
          <w:numId w:val="14"/>
        </w:numPr>
        <w:tabs>
          <w:tab w:val="left" w:pos="707"/>
        </w:tabs>
        <w:spacing w:after="0" w:line="360" w:lineRule="auto"/>
        <w:jc w:val="both"/>
        <w:rPr>
          <w:rFonts w:ascii="Times New Roman" w:hAnsi="Times New Roman" w:cs="Times New Roman"/>
          <w:sz w:val="20"/>
          <w:szCs w:val="20"/>
        </w:rPr>
      </w:pPr>
      <w:r w:rsidRPr="00BB2EBF">
        <w:rPr>
          <w:rStyle w:val="Strong"/>
          <w:rFonts w:ascii="Times New Roman" w:hAnsi="Times New Roman" w:cs="Times New Roman"/>
          <w:b w:val="0"/>
          <w:bCs w:val="0"/>
          <w:sz w:val="20"/>
          <w:szCs w:val="20"/>
        </w:rPr>
        <w:t>Dependency on Pre-tagging</w:t>
      </w:r>
      <w:r w:rsidRPr="00BB2EBF">
        <w:rPr>
          <w:rFonts w:ascii="Times New Roman" w:hAnsi="Times New Roman" w:cs="Times New Roman"/>
          <w:b/>
          <w:bCs/>
          <w:sz w:val="20"/>
          <w:szCs w:val="20"/>
        </w:rPr>
        <w:t xml:space="preserve">: </w:t>
      </w:r>
      <w:r w:rsidRPr="00BB2EBF">
        <w:rPr>
          <w:rFonts w:ascii="Times New Roman" w:hAnsi="Times New Roman" w:cs="Times New Roman"/>
          <w:sz w:val="20"/>
          <w:szCs w:val="20"/>
        </w:rPr>
        <w:t xml:space="preserve">RFID-based systems require prior animal tagging, limiting applicability to wild animals </w:t>
      </w:r>
    </w:p>
    <w:p w14:paraId="316921B3" w14:textId="77777777" w:rsidR="001D007F" w:rsidRPr="00BB2EBF" w:rsidRDefault="001D007F" w:rsidP="00BB2EBF">
      <w:pPr>
        <w:pStyle w:val="BodyText"/>
        <w:numPr>
          <w:ilvl w:val="0"/>
          <w:numId w:val="14"/>
        </w:numPr>
        <w:tabs>
          <w:tab w:val="left" w:pos="707"/>
        </w:tabs>
        <w:spacing w:after="0" w:line="360" w:lineRule="auto"/>
        <w:jc w:val="both"/>
        <w:rPr>
          <w:rFonts w:ascii="Times New Roman" w:hAnsi="Times New Roman" w:cs="Times New Roman"/>
          <w:sz w:val="20"/>
          <w:szCs w:val="20"/>
        </w:rPr>
      </w:pPr>
      <w:r w:rsidRPr="00BB2EBF">
        <w:rPr>
          <w:rStyle w:val="Strong"/>
          <w:rFonts w:ascii="Times New Roman" w:hAnsi="Times New Roman" w:cs="Times New Roman"/>
          <w:b w:val="0"/>
          <w:bCs w:val="0"/>
          <w:sz w:val="20"/>
          <w:szCs w:val="20"/>
        </w:rPr>
        <w:t>High False Alarm Rates</w:t>
      </w:r>
      <w:r w:rsidRPr="00BB2EBF">
        <w:rPr>
          <w:rFonts w:ascii="Times New Roman" w:hAnsi="Times New Roman" w:cs="Times New Roman"/>
          <w:b/>
          <w:bCs/>
          <w:sz w:val="20"/>
          <w:szCs w:val="20"/>
        </w:rPr>
        <w:t xml:space="preserve">: </w:t>
      </w:r>
      <w:r w:rsidRPr="00BB2EBF">
        <w:rPr>
          <w:rFonts w:ascii="Times New Roman" w:hAnsi="Times New Roman" w:cs="Times New Roman"/>
          <w:sz w:val="20"/>
          <w:szCs w:val="20"/>
        </w:rPr>
        <w:t xml:space="preserve">Motion-based systems often trigger false alarms from human movement or environmental factors </w:t>
      </w:r>
    </w:p>
    <w:p w14:paraId="293EAAC4" w14:textId="77777777" w:rsidR="001D007F" w:rsidRPr="00BB2EBF" w:rsidRDefault="001D007F" w:rsidP="00BB2EBF">
      <w:pPr>
        <w:pStyle w:val="BodyText"/>
        <w:numPr>
          <w:ilvl w:val="0"/>
          <w:numId w:val="14"/>
        </w:numPr>
        <w:tabs>
          <w:tab w:val="left" w:pos="707"/>
        </w:tabs>
        <w:spacing w:after="0" w:line="360" w:lineRule="auto"/>
        <w:jc w:val="both"/>
        <w:rPr>
          <w:rFonts w:ascii="Times New Roman" w:hAnsi="Times New Roman" w:cs="Times New Roman"/>
          <w:sz w:val="20"/>
          <w:szCs w:val="20"/>
        </w:rPr>
      </w:pPr>
      <w:r w:rsidRPr="00BB2EBF">
        <w:rPr>
          <w:rStyle w:val="Strong"/>
          <w:rFonts w:ascii="Times New Roman" w:hAnsi="Times New Roman" w:cs="Times New Roman"/>
          <w:b w:val="0"/>
          <w:bCs w:val="0"/>
          <w:sz w:val="20"/>
          <w:szCs w:val="20"/>
        </w:rPr>
        <w:t>Inadequate Communication Systems</w:t>
      </w:r>
      <w:r w:rsidRPr="00BB2EBF">
        <w:rPr>
          <w:rFonts w:ascii="Times New Roman" w:hAnsi="Times New Roman" w:cs="Times New Roman"/>
          <w:b/>
          <w:bCs/>
          <w:sz w:val="20"/>
          <w:szCs w:val="20"/>
        </w:rPr>
        <w:t xml:space="preserve">: </w:t>
      </w:r>
      <w:r w:rsidRPr="00BB2EBF">
        <w:rPr>
          <w:rFonts w:ascii="Times New Roman" w:hAnsi="Times New Roman" w:cs="Times New Roman"/>
          <w:sz w:val="20"/>
          <w:szCs w:val="20"/>
        </w:rPr>
        <w:t xml:space="preserve">Many systems lack robust notification mechanisms suitable for rural environments </w:t>
      </w:r>
    </w:p>
    <w:p w14:paraId="6429F9C4" w14:textId="77777777" w:rsidR="001D007F" w:rsidRPr="00BB2EBF" w:rsidRDefault="001D007F" w:rsidP="00BB2EBF">
      <w:pPr>
        <w:pStyle w:val="BodyText"/>
        <w:numPr>
          <w:ilvl w:val="0"/>
          <w:numId w:val="14"/>
        </w:numPr>
        <w:tabs>
          <w:tab w:val="left" w:pos="707"/>
        </w:tabs>
        <w:spacing w:line="360" w:lineRule="auto"/>
        <w:jc w:val="both"/>
        <w:rPr>
          <w:rFonts w:ascii="Times New Roman" w:hAnsi="Times New Roman" w:cs="Times New Roman"/>
          <w:sz w:val="20"/>
          <w:szCs w:val="20"/>
        </w:rPr>
      </w:pPr>
      <w:r w:rsidRPr="00BB2EBF">
        <w:rPr>
          <w:rStyle w:val="Strong"/>
          <w:rFonts w:ascii="Times New Roman" w:hAnsi="Times New Roman" w:cs="Times New Roman"/>
          <w:b w:val="0"/>
          <w:bCs w:val="0"/>
          <w:sz w:val="20"/>
          <w:szCs w:val="20"/>
        </w:rPr>
        <w:t>Limited Deterrence Effectiveness</w:t>
      </w:r>
      <w:r w:rsidRPr="00BB2EBF">
        <w:rPr>
          <w:rFonts w:ascii="Times New Roman" w:hAnsi="Times New Roman" w:cs="Times New Roman"/>
          <w:b/>
          <w:bCs/>
          <w:sz w:val="20"/>
          <w:szCs w:val="20"/>
        </w:rPr>
        <w:t xml:space="preserve">: </w:t>
      </w:r>
      <w:r w:rsidRPr="00BB2EBF">
        <w:rPr>
          <w:rFonts w:ascii="Times New Roman" w:hAnsi="Times New Roman" w:cs="Times New Roman"/>
          <w:sz w:val="20"/>
          <w:szCs w:val="20"/>
        </w:rPr>
        <w:t xml:space="preserve">Few systems integrate proven deterrent mechanisms with detection capabilities </w:t>
      </w:r>
    </w:p>
    <w:p w14:paraId="395FC8DE" w14:textId="11E5837B" w:rsidR="001D007F" w:rsidRPr="00BB2EBF" w:rsidRDefault="001D007F" w:rsidP="00BB2EBF">
      <w:pPr>
        <w:pStyle w:val="Heading2"/>
        <w:spacing w:before="0" w:after="0" w:line="360" w:lineRule="auto"/>
        <w:jc w:val="both"/>
        <w:rPr>
          <w:rFonts w:ascii="Times New Roman" w:hAnsi="Times New Roman" w:cs="Times New Roman"/>
          <w:b w:val="0"/>
          <w:bCs w:val="0"/>
          <w:sz w:val="20"/>
          <w:szCs w:val="20"/>
        </w:rPr>
      </w:pPr>
      <w:r w:rsidRPr="00BB2EBF">
        <w:rPr>
          <w:rFonts w:ascii="Times New Roman" w:hAnsi="Times New Roman" w:cs="Times New Roman"/>
          <w:b w:val="0"/>
          <w:bCs w:val="0"/>
          <w:sz w:val="20"/>
          <w:szCs w:val="20"/>
        </w:rPr>
        <w:t xml:space="preserve">2.6 </w:t>
      </w:r>
      <w:r w:rsidR="00BB2EBF">
        <w:rPr>
          <w:rFonts w:ascii="Times New Roman" w:hAnsi="Times New Roman" w:cs="Times New Roman"/>
          <w:b w:val="0"/>
          <w:bCs w:val="0"/>
          <w:sz w:val="20"/>
          <w:szCs w:val="20"/>
        </w:rPr>
        <w:t xml:space="preserve">  </w:t>
      </w:r>
      <w:r w:rsidR="00BB2EBF" w:rsidRPr="00BB2EBF">
        <w:rPr>
          <w:rFonts w:ascii="Times New Roman" w:hAnsi="Times New Roman" w:cs="Times New Roman"/>
          <w:b w:val="0"/>
          <w:bCs w:val="0"/>
          <w:sz w:val="20"/>
          <w:szCs w:val="20"/>
        </w:rPr>
        <w:t>Proposed Solution Approach</w:t>
      </w:r>
    </w:p>
    <w:p w14:paraId="2AA9BF5F" w14:textId="77777777" w:rsidR="001D007F" w:rsidRPr="00BB2EBF" w:rsidRDefault="001D007F" w:rsidP="00BB2EBF">
      <w:pPr>
        <w:pStyle w:val="BodyText"/>
        <w:spacing w:line="360" w:lineRule="auto"/>
        <w:jc w:val="both"/>
        <w:rPr>
          <w:rFonts w:ascii="Times New Roman" w:hAnsi="Times New Roman" w:cs="Times New Roman"/>
          <w:sz w:val="20"/>
          <w:szCs w:val="20"/>
        </w:rPr>
      </w:pPr>
      <w:r w:rsidRPr="00BB2EBF">
        <w:rPr>
          <w:rFonts w:ascii="Times New Roman" w:hAnsi="Times New Roman" w:cs="Times New Roman"/>
          <w:sz w:val="20"/>
          <w:szCs w:val="20"/>
        </w:rPr>
        <w:t>The proposed system in this research aims to bridge these gaps by implementing a vision-based detection system using Raspberry Pi and YOLOv5, coupled with real-time SMS alerts and ultrasonic sound deterrence, providing an efficient and scalable solution for protecting farmlands against cattle intrusion in Nigeria. This approach addresses the identified limitations by providing accurate animal identification without pre-tagging requirements, reducing false alarms through advanced computer vision, and ensuring reliable communication through GSM-based SMS notifications suitable for rural deployment.</w:t>
      </w:r>
    </w:p>
    <w:p w14:paraId="4D1F675E" w14:textId="5BA7A612" w:rsidR="001D007F" w:rsidRPr="00BB2EBF" w:rsidRDefault="001D007F" w:rsidP="00BB2EBF">
      <w:pPr>
        <w:spacing w:line="360" w:lineRule="auto"/>
        <w:jc w:val="both"/>
        <w:rPr>
          <w:rFonts w:ascii="Times New Roman" w:hAnsi="Times New Roman" w:cs="Times New Roman"/>
          <w:sz w:val="20"/>
          <w:szCs w:val="20"/>
        </w:rPr>
      </w:pPr>
      <w:r w:rsidRPr="00BB2EBF">
        <w:rPr>
          <w:rFonts w:ascii="Times New Roman" w:eastAsia="Times" w:hAnsi="Times New Roman" w:cs="Times New Roman"/>
          <w:b/>
          <w:bCs/>
          <w:sz w:val="20"/>
          <w:szCs w:val="20"/>
        </w:rPr>
        <w:t xml:space="preserve">3. </w:t>
      </w:r>
      <w:r w:rsidR="00BB2EBF">
        <w:rPr>
          <w:rFonts w:ascii="Times New Roman" w:eastAsia="Times" w:hAnsi="Times New Roman" w:cs="Times New Roman"/>
          <w:b/>
          <w:bCs/>
          <w:sz w:val="20"/>
          <w:szCs w:val="20"/>
        </w:rPr>
        <w:t xml:space="preserve">   </w:t>
      </w:r>
      <w:r w:rsidRPr="00BB2EBF">
        <w:rPr>
          <w:rFonts w:ascii="Times New Roman" w:eastAsia="Times" w:hAnsi="Times New Roman" w:cs="Times New Roman"/>
          <w:b/>
          <w:bCs/>
          <w:sz w:val="20"/>
          <w:szCs w:val="20"/>
        </w:rPr>
        <w:t>METHODOLOGY</w:t>
      </w:r>
    </w:p>
    <w:p w14:paraId="48CD6268" w14:textId="56453B10" w:rsidR="001D007F" w:rsidRPr="00BB2EBF" w:rsidRDefault="001D007F" w:rsidP="00BB2EBF">
      <w:pPr>
        <w:spacing w:line="360" w:lineRule="auto"/>
        <w:jc w:val="both"/>
        <w:rPr>
          <w:rFonts w:ascii="Times New Roman" w:hAnsi="Times New Roman" w:cs="Times New Roman"/>
          <w:sz w:val="20"/>
          <w:szCs w:val="20"/>
        </w:rPr>
      </w:pPr>
      <w:r w:rsidRPr="00BB2EBF">
        <w:rPr>
          <w:rFonts w:ascii="Times New Roman" w:eastAsia="Times" w:hAnsi="Times New Roman" w:cs="Times New Roman"/>
          <w:sz w:val="20"/>
          <w:szCs w:val="20"/>
        </w:rPr>
        <w:t xml:space="preserve">3.1 </w:t>
      </w:r>
      <w:r w:rsidR="00BB2EBF">
        <w:rPr>
          <w:rFonts w:ascii="Times New Roman" w:eastAsia="Times" w:hAnsi="Times New Roman" w:cs="Times New Roman"/>
          <w:sz w:val="20"/>
          <w:szCs w:val="20"/>
        </w:rPr>
        <w:t xml:space="preserve">  </w:t>
      </w:r>
      <w:r w:rsidRPr="00BB2EBF">
        <w:rPr>
          <w:rFonts w:ascii="Times New Roman" w:eastAsia="Times" w:hAnsi="Times New Roman" w:cs="Times New Roman"/>
          <w:sz w:val="20"/>
          <w:szCs w:val="20"/>
        </w:rPr>
        <w:t>System Architecture</w:t>
      </w:r>
    </w:p>
    <w:p w14:paraId="0A4500C8" w14:textId="5AEFCFE2" w:rsidR="001D007F" w:rsidRPr="00BB2EBF" w:rsidRDefault="001D007F" w:rsidP="00BB2EBF">
      <w:pPr>
        <w:spacing w:line="360" w:lineRule="auto"/>
        <w:jc w:val="both"/>
        <w:rPr>
          <w:rFonts w:ascii="Times New Roman" w:hAnsi="Times New Roman" w:cs="Times New Roman"/>
          <w:sz w:val="20"/>
          <w:szCs w:val="20"/>
        </w:rPr>
      </w:pPr>
      <w:r w:rsidRPr="00BB2EBF">
        <w:rPr>
          <w:rFonts w:ascii="Times New Roman" w:eastAsia="Times" w:hAnsi="Times New Roman" w:cs="Times New Roman"/>
          <w:sz w:val="20"/>
          <w:szCs w:val="20"/>
        </w:rPr>
        <w:t>This section describes the architecture, components, and operational flow of the proposed smart farmland animal intrusion detection and prevention system. The system is specifically designed to detect cattle intrusion in Nigerian farmlands and alert farmers in real-time while simultaneously deploying a non-violent deterrent.</w:t>
      </w:r>
    </w:p>
    <w:p w14:paraId="143BB9B2" w14:textId="77777777" w:rsidR="001D007F" w:rsidRPr="00BB2EBF" w:rsidRDefault="001D007F" w:rsidP="00BB2EBF">
      <w:pPr>
        <w:spacing w:line="360" w:lineRule="auto"/>
        <w:jc w:val="both"/>
        <w:rPr>
          <w:rFonts w:ascii="Times New Roman" w:hAnsi="Times New Roman" w:cs="Times New Roman"/>
          <w:sz w:val="20"/>
          <w:szCs w:val="20"/>
        </w:rPr>
      </w:pPr>
      <w:r w:rsidRPr="00BB2EBF">
        <w:rPr>
          <w:rFonts w:ascii="Times New Roman" w:eastAsia="Times" w:hAnsi="Times New Roman" w:cs="Times New Roman"/>
          <w:sz w:val="20"/>
          <w:szCs w:val="20"/>
        </w:rPr>
        <w:t>The proposed system is composed of four main units:</w:t>
      </w:r>
    </w:p>
    <w:p w14:paraId="524FAE9D" w14:textId="77777777" w:rsidR="001D007F" w:rsidRPr="00BB2EBF" w:rsidRDefault="001D007F" w:rsidP="00BB2EBF">
      <w:pPr>
        <w:numPr>
          <w:ilvl w:val="0"/>
          <w:numId w:val="1"/>
        </w:numPr>
        <w:spacing w:line="360" w:lineRule="auto"/>
        <w:jc w:val="both"/>
        <w:rPr>
          <w:rFonts w:ascii="Times New Roman" w:hAnsi="Times New Roman" w:cs="Times New Roman"/>
          <w:sz w:val="20"/>
          <w:szCs w:val="20"/>
        </w:rPr>
      </w:pPr>
      <w:r w:rsidRPr="00BB2EBF">
        <w:rPr>
          <w:rFonts w:ascii="Times New Roman" w:eastAsia="Times" w:hAnsi="Times New Roman" w:cs="Times New Roman"/>
          <w:sz w:val="20"/>
          <w:szCs w:val="20"/>
        </w:rPr>
        <w:t>Raspberry Pi 4B as the core processing unit.</w:t>
      </w:r>
    </w:p>
    <w:p w14:paraId="55EAABC7" w14:textId="77777777" w:rsidR="001D007F" w:rsidRPr="00BB2EBF" w:rsidRDefault="001D007F" w:rsidP="00BB2EBF">
      <w:pPr>
        <w:numPr>
          <w:ilvl w:val="0"/>
          <w:numId w:val="1"/>
        </w:numPr>
        <w:spacing w:line="360" w:lineRule="auto"/>
        <w:jc w:val="both"/>
        <w:rPr>
          <w:rFonts w:ascii="Times New Roman" w:hAnsi="Times New Roman" w:cs="Times New Roman"/>
          <w:sz w:val="20"/>
          <w:szCs w:val="20"/>
        </w:rPr>
      </w:pPr>
      <w:r w:rsidRPr="00BB2EBF">
        <w:rPr>
          <w:rFonts w:ascii="Times New Roman" w:eastAsia="Times" w:hAnsi="Times New Roman" w:cs="Times New Roman"/>
          <w:sz w:val="20"/>
          <w:szCs w:val="20"/>
        </w:rPr>
        <w:t>Camera Module V2 for the real-time video capture.</w:t>
      </w:r>
    </w:p>
    <w:p w14:paraId="26CCDCF7" w14:textId="77777777" w:rsidR="001D007F" w:rsidRPr="00BB2EBF" w:rsidRDefault="001D007F" w:rsidP="00BB2EBF">
      <w:pPr>
        <w:numPr>
          <w:ilvl w:val="0"/>
          <w:numId w:val="1"/>
        </w:numPr>
        <w:spacing w:line="360" w:lineRule="auto"/>
        <w:jc w:val="both"/>
        <w:rPr>
          <w:rFonts w:ascii="Times New Roman" w:hAnsi="Times New Roman" w:cs="Times New Roman"/>
          <w:sz w:val="20"/>
          <w:szCs w:val="20"/>
        </w:rPr>
      </w:pPr>
      <w:r w:rsidRPr="00BB2EBF">
        <w:rPr>
          <w:rFonts w:ascii="Times New Roman" w:eastAsia="Times" w:hAnsi="Times New Roman" w:cs="Times New Roman"/>
          <w:sz w:val="20"/>
          <w:szCs w:val="20"/>
        </w:rPr>
        <w:t>GSM Module (SIM800l) for sending SMS notifications to farmers.</w:t>
      </w:r>
    </w:p>
    <w:p w14:paraId="1C45CA3F" w14:textId="77777777" w:rsidR="001D007F" w:rsidRPr="00BB2EBF" w:rsidRDefault="001D007F" w:rsidP="00BB2EBF">
      <w:pPr>
        <w:numPr>
          <w:ilvl w:val="0"/>
          <w:numId w:val="1"/>
        </w:numPr>
        <w:spacing w:line="360" w:lineRule="auto"/>
        <w:jc w:val="both"/>
        <w:rPr>
          <w:rFonts w:ascii="Times New Roman" w:hAnsi="Times New Roman" w:cs="Times New Roman"/>
          <w:sz w:val="20"/>
          <w:szCs w:val="20"/>
        </w:rPr>
      </w:pPr>
      <w:r w:rsidRPr="00BB2EBF">
        <w:rPr>
          <w:rFonts w:ascii="Times New Roman" w:eastAsia="Times" w:hAnsi="Times New Roman" w:cs="Times New Roman"/>
          <w:sz w:val="20"/>
          <w:szCs w:val="20"/>
        </w:rPr>
        <w:t>Ultrasonic Sound Emitter to produce high-frequency sound to deter cattle.</w:t>
      </w:r>
    </w:p>
    <w:p w14:paraId="5019B248" w14:textId="15B704BC" w:rsidR="00BB2EBF" w:rsidRPr="00BB2EBF" w:rsidRDefault="001D007F" w:rsidP="00BB2EBF">
      <w:pPr>
        <w:spacing w:line="360" w:lineRule="auto"/>
        <w:jc w:val="both"/>
        <w:rPr>
          <w:rFonts w:ascii="Times New Roman" w:hAnsi="Times New Roman" w:cs="Times New Roman"/>
          <w:sz w:val="20"/>
          <w:szCs w:val="20"/>
        </w:rPr>
      </w:pPr>
      <w:r w:rsidRPr="00BB2EBF">
        <w:rPr>
          <w:rFonts w:ascii="Times New Roman" w:eastAsia="Times" w:hAnsi="Times New Roman" w:cs="Times New Roman"/>
          <w:sz w:val="20"/>
          <w:szCs w:val="20"/>
        </w:rPr>
        <w:t>The components are integrated and deployed around the perimeter of farmlands. The system operates autonomously and is powered by solar energy to ensure continuous operation in rural areas.</w:t>
      </w:r>
    </w:p>
    <w:p w14:paraId="02090D48" w14:textId="6D5347B4" w:rsidR="001D007F" w:rsidRPr="00BB2EBF" w:rsidRDefault="002C3378" w:rsidP="00BB2EBF">
      <w:pPr>
        <w:spacing w:line="360" w:lineRule="auto"/>
        <w:jc w:val="both"/>
        <w:rPr>
          <w:rFonts w:ascii="Times New Roman" w:hAnsi="Times New Roman" w:cs="Times New Roman"/>
          <w:sz w:val="20"/>
          <w:szCs w:val="20"/>
        </w:rPr>
      </w:pPr>
      <w:r>
        <w:rPr>
          <w:rFonts w:ascii="Times New Roman" w:hAnsi="Times New Roman" w:cs="Times New Roman"/>
          <w:noProof/>
          <w:sz w:val="20"/>
          <w:szCs w:val="20"/>
        </w:rPr>
        <w:drawing>
          <wp:anchor distT="0" distB="0" distL="0" distR="0" simplePos="0" relativeHeight="251655680" behindDoc="0" locked="0" layoutInCell="1" allowOverlap="1" wp14:anchorId="5671C77D" wp14:editId="2106B910">
            <wp:simplePos x="0" y="0"/>
            <wp:positionH relativeFrom="column">
              <wp:posOffset>1457960</wp:posOffset>
            </wp:positionH>
            <wp:positionV relativeFrom="paragraph">
              <wp:posOffset>1905</wp:posOffset>
            </wp:positionV>
            <wp:extent cx="3079750" cy="2101353"/>
            <wp:effectExtent l="0" t="0" r="6350" b="0"/>
            <wp:wrapNone/>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9361" cy="2135203"/>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304F2F37" w14:textId="77777777" w:rsidR="001D007F" w:rsidRPr="00BB2EBF" w:rsidRDefault="001D007F" w:rsidP="00BB2EBF">
      <w:pPr>
        <w:spacing w:line="360" w:lineRule="auto"/>
        <w:jc w:val="both"/>
        <w:rPr>
          <w:rFonts w:ascii="Times New Roman" w:hAnsi="Times New Roman" w:cs="Times New Roman"/>
          <w:sz w:val="20"/>
          <w:szCs w:val="20"/>
        </w:rPr>
      </w:pPr>
    </w:p>
    <w:p w14:paraId="4CCC1564" w14:textId="77777777" w:rsidR="001D007F" w:rsidRPr="00BB2EBF" w:rsidRDefault="001D007F" w:rsidP="00BB2EBF">
      <w:pPr>
        <w:spacing w:line="360" w:lineRule="auto"/>
        <w:jc w:val="both"/>
        <w:rPr>
          <w:rFonts w:ascii="Times New Roman" w:hAnsi="Times New Roman" w:cs="Times New Roman"/>
          <w:b/>
          <w:bCs/>
          <w:sz w:val="20"/>
          <w:szCs w:val="20"/>
        </w:rPr>
      </w:pPr>
    </w:p>
    <w:p w14:paraId="4C5D8866" w14:textId="77777777" w:rsidR="001D007F" w:rsidRPr="00BB2EBF" w:rsidRDefault="001D007F" w:rsidP="00BB2EBF">
      <w:pPr>
        <w:spacing w:line="360" w:lineRule="auto"/>
        <w:jc w:val="both"/>
        <w:rPr>
          <w:rFonts w:ascii="Times New Roman" w:hAnsi="Times New Roman" w:cs="Times New Roman"/>
          <w:b/>
          <w:bCs/>
          <w:sz w:val="20"/>
          <w:szCs w:val="20"/>
        </w:rPr>
      </w:pPr>
    </w:p>
    <w:p w14:paraId="0C95A93B" w14:textId="77777777" w:rsidR="00FA487B" w:rsidRDefault="00FA487B" w:rsidP="00BB2EBF">
      <w:pPr>
        <w:spacing w:line="360" w:lineRule="auto"/>
        <w:jc w:val="both"/>
        <w:rPr>
          <w:rFonts w:ascii="Times New Roman" w:eastAsia="Times" w:hAnsi="Times New Roman" w:cs="Times New Roman"/>
          <w:sz w:val="20"/>
          <w:szCs w:val="20"/>
        </w:rPr>
      </w:pPr>
    </w:p>
    <w:p w14:paraId="18B1C73F" w14:textId="77777777" w:rsidR="00FA487B" w:rsidRDefault="00FA487B" w:rsidP="00BB2EBF">
      <w:pPr>
        <w:spacing w:line="360" w:lineRule="auto"/>
        <w:jc w:val="both"/>
        <w:rPr>
          <w:rFonts w:ascii="Times New Roman" w:eastAsia="Times" w:hAnsi="Times New Roman" w:cs="Times New Roman"/>
          <w:sz w:val="20"/>
          <w:szCs w:val="20"/>
        </w:rPr>
      </w:pPr>
    </w:p>
    <w:p w14:paraId="5731FDA3" w14:textId="48C83787" w:rsidR="00FA487B" w:rsidRDefault="00D3032B" w:rsidP="00BB2EBF">
      <w:pPr>
        <w:spacing w:line="360" w:lineRule="auto"/>
        <w:jc w:val="both"/>
        <w:rPr>
          <w:rFonts w:ascii="Times New Roman" w:eastAsia="Times" w:hAnsi="Times New Roman" w:cs="Times New Roman"/>
          <w:sz w:val="20"/>
          <w:szCs w:val="20"/>
        </w:rPr>
      </w:pPr>
      <w:r>
        <w:rPr>
          <w:rFonts w:ascii="Times New Roman" w:eastAsia="Times" w:hAnsi="Times New Roman" w:cs="Times New Roman"/>
          <w:noProof/>
          <w:sz w:val="20"/>
          <w:szCs w:val="20"/>
        </w:rPr>
        <mc:AlternateContent>
          <mc:Choice Requires="wps">
            <w:drawing>
              <wp:anchor distT="0" distB="0" distL="114300" distR="114300" simplePos="0" relativeHeight="251666944" behindDoc="0" locked="0" layoutInCell="1" allowOverlap="1" wp14:anchorId="44070671" wp14:editId="72EE2238">
                <wp:simplePos x="0" y="0"/>
                <wp:positionH relativeFrom="column">
                  <wp:posOffset>4448810</wp:posOffset>
                </wp:positionH>
                <wp:positionV relativeFrom="paragraph">
                  <wp:posOffset>40640</wp:posOffset>
                </wp:positionV>
                <wp:extent cx="2032000" cy="285750"/>
                <wp:effectExtent l="0" t="0" r="6350" b="0"/>
                <wp:wrapNone/>
                <wp:docPr id="602461697" name="Text Box 6"/>
                <wp:cNvGraphicFramePr/>
                <a:graphic xmlns:a="http://schemas.openxmlformats.org/drawingml/2006/main">
                  <a:graphicData uri="http://schemas.microsoft.com/office/word/2010/wordprocessingShape">
                    <wps:wsp>
                      <wps:cNvSpPr txBox="1"/>
                      <wps:spPr>
                        <a:xfrm>
                          <a:off x="0" y="0"/>
                          <a:ext cx="2032000" cy="285750"/>
                        </a:xfrm>
                        <a:prstGeom prst="rect">
                          <a:avLst/>
                        </a:prstGeom>
                        <a:solidFill>
                          <a:schemeClr val="lt1"/>
                        </a:solidFill>
                        <a:ln w="6350">
                          <a:noFill/>
                        </a:ln>
                      </wps:spPr>
                      <wps:txbx>
                        <w:txbxContent>
                          <w:p w14:paraId="544CBD0A" w14:textId="46F75209" w:rsidR="00D3032B" w:rsidRPr="00BB2EBF" w:rsidRDefault="00D3032B" w:rsidP="00D3032B">
                            <w:pPr>
                              <w:spacing w:line="360" w:lineRule="auto"/>
                              <w:rPr>
                                <w:rFonts w:ascii="Times New Roman" w:hAnsi="Times New Roman" w:cs="Times New Roman"/>
                                <w:sz w:val="20"/>
                                <w:szCs w:val="20"/>
                              </w:rPr>
                            </w:pPr>
                            <w:r>
                              <w:rPr>
                                <w:rFonts w:ascii="Times New Roman" w:eastAsia="Times" w:hAnsi="Times New Roman" w:cs="Times New Roman"/>
                                <w:sz w:val="20"/>
                                <w:szCs w:val="20"/>
                              </w:rPr>
                              <w:t>F</w:t>
                            </w:r>
                            <w:r w:rsidRPr="00BB2EBF">
                              <w:rPr>
                                <w:rFonts w:ascii="Times New Roman" w:eastAsia="Times" w:hAnsi="Times New Roman" w:cs="Times New Roman"/>
                                <w:sz w:val="20"/>
                                <w:szCs w:val="20"/>
                              </w:rPr>
                              <w:t>igure 1: System Architecture</w:t>
                            </w:r>
                          </w:p>
                          <w:p w14:paraId="3E6FA177" w14:textId="77777777" w:rsidR="00D3032B" w:rsidRDefault="00D303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070671" id="_x0000_t202" coordsize="21600,21600" o:spt="202" path="m,l,21600r21600,l21600,xe">
                <v:stroke joinstyle="miter"/>
                <v:path gradientshapeok="t" o:connecttype="rect"/>
              </v:shapetype>
              <v:shape id="Text Box 6" o:spid="_x0000_s1028" type="#_x0000_t202" style="position:absolute;left:0;text-align:left;margin-left:350.3pt;margin-top:3.2pt;width:160pt;height:2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" fillcolor="white [3201]" stroked="f" strokeweight=".5pt">
                <v:textbox>
                  <w:txbxContent>
                    <w:p w14:paraId="544CBD0A" w14:textId="46F75209" w:rsidR="00D3032B" w:rsidRPr="00BB2EBF" w:rsidRDefault="00D3032B" w:rsidP="00D3032B">
                      <w:pPr>
                        <w:spacing w:line="360" w:lineRule="auto"/>
                        <w:rPr>
                          <w:rFonts w:ascii="Times New Roman" w:hAnsi="Times New Roman" w:cs="Times New Roman"/>
                          <w:sz w:val="20"/>
                          <w:szCs w:val="20"/>
                        </w:rPr>
                      </w:pPr>
                      <w:r>
                        <w:rPr>
                          <w:rFonts w:ascii="Times New Roman" w:eastAsia="Times" w:hAnsi="Times New Roman" w:cs="Times New Roman"/>
                          <w:sz w:val="20"/>
                          <w:szCs w:val="20"/>
                        </w:rPr>
                        <w:t>F</w:t>
                      </w:r>
                      <w:r w:rsidRPr="00BB2EBF">
                        <w:rPr>
                          <w:rFonts w:ascii="Times New Roman" w:eastAsia="Times" w:hAnsi="Times New Roman" w:cs="Times New Roman"/>
                          <w:sz w:val="20"/>
                          <w:szCs w:val="20"/>
                        </w:rPr>
                        <w:t>igure 1: System Architecture</w:t>
                      </w:r>
                    </w:p>
                    <w:p w14:paraId="3E6FA177" w14:textId="77777777" w:rsidR="00D3032B" w:rsidRDefault="00D3032B"/>
                  </w:txbxContent>
                </v:textbox>
              </v:shape>
            </w:pict>
          </mc:Fallback>
        </mc:AlternateContent>
      </w:r>
    </w:p>
    <w:p w14:paraId="24B8B1E5" w14:textId="77777777" w:rsidR="00FA487B" w:rsidRDefault="00FA487B" w:rsidP="00BB2EBF">
      <w:pPr>
        <w:spacing w:line="360" w:lineRule="auto"/>
        <w:jc w:val="both"/>
        <w:rPr>
          <w:rFonts w:ascii="Times New Roman" w:eastAsia="Times" w:hAnsi="Times New Roman" w:cs="Times New Roman"/>
          <w:sz w:val="20"/>
          <w:szCs w:val="20"/>
        </w:rPr>
      </w:pPr>
    </w:p>
    <w:p w14:paraId="34C21BF3" w14:textId="77777777" w:rsidR="00FA487B" w:rsidRDefault="00FA487B" w:rsidP="00BB2EBF">
      <w:pPr>
        <w:spacing w:line="360" w:lineRule="auto"/>
        <w:jc w:val="both"/>
        <w:rPr>
          <w:rFonts w:ascii="Times New Roman" w:eastAsia="Times" w:hAnsi="Times New Roman" w:cs="Times New Roman"/>
          <w:sz w:val="20"/>
          <w:szCs w:val="20"/>
        </w:rPr>
      </w:pPr>
    </w:p>
    <w:p w14:paraId="30424A6C" w14:textId="77777777" w:rsidR="00FA487B" w:rsidRDefault="00FA487B" w:rsidP="00BB2EBF">
      <w:pPr>
        <w:spacing w:line="360" w:lineRule="auto"/>
        <w:jc w:val="both"/>
        <w:rPr>
          <w:rFonts w:ascii="Times New Roman" w:eastAsia="Times" w:hAnsi="Times New Roman" w:cs="Times New Roman"/>
          <w:sz w:val="20"/>
          <w:szCs w:val="20"/>
        </w:rPr>
      </w:pPr>
    </w:p>
    <w:p w14:paraId="1F89FF7E" w14:textId="1A212CCF" w:rsidR="001D007F" w:rsidRPr="00BB2EBF" w:rsidRDefault="001D007F" w:rsidP="00BB2EBF">
      <w:pPr>
        <w:spacing w:line="360" w:lineRule="auto"/>
        <w:jc w:val="both"/>
        <w:rPr>
          <w:rFonts w:ascii="Times New Roman" w:hAnsi="Times New Roman" w:cs="Times New Roman"/>
          <w:sz w:val="20"/>
          <w:szCs w:val="20"/>
        </w:rPr>
      </w:pPr>
      <w:r w:rsidRPr="00BB2EBF">
        <w:rPr>
          <w:rFonts w:ascii="Times New Roman" w:eastAsia="Times" w:hAnsi="Times New Roman" w:cs="Times New Roman"/>
          <w:sz w:val="20"/>
          <w:szCs w:val="20"/>
        </w:rPr>
        <w:lastRenderedPageBreak/>
        <w:t xml:space="preserve">3.2 </w:t>
      </w:r>
      <w:r w:rsidR="00BB2EBF">
        <w:rPr>
          <w:rFonts w:ascii="Times New Roman" w:eastAsia="Times" w:hAnsi="Times New Roman" w:cs="Times New Roman"/>
          <w:sz w:val="20"/>
          <w:szCs w:val="20"/>
        </w:rPr>
        <w:t xml:space="preserve">  </w:t>
      </w:r>
      <w:r w:rsidRPr="00BB2EBF">
        <w:rPr>
          <w:rFonts w:ascii="Times New Roman" w:eastAsia="Times" w:hAnsi="Times New Roman" w:cs="Times New Roman"/>
          <w:sz w:val="20"/>
          <w:szCs w:val="20"/>
        </w:rPr>
        <w:t>Workflow</w:t>
      </w:r>
    </w:p>
    <w:p w14:paraId="0C1B3614" w14:textId="77777777" w:rsidR="001D007F" w:rsidRPr="00BB2EBF" w:rsidRDefault="001D007F" w:rsidP="00BB2EBF">
      <w:pPr>
        <w:numPr>
          <w:ilvl w:val="0"/>
          <w:numId w:val="2"/>
        </w:numPr>
        <w:spacing w:line="360" w:lineRule="auto"/>
        <w:jc w:val="both"/>
        <w:rPr>
          <w:rFonts w:ascii="Times New Roman" w:hAnsi="Times New Roman" w:cs="Times New Roman"/>
          <w:sz w:val="20"/>
          <w:szCs w:val="20"/>
        </w:rPr>
      </w:pPr>
      <w:r w:rsidRPr="00BB2EBF">
        <w:rPr>
          <w:rFonts w:ascii="Times New Roman" w:eastAsia="Times" w:hAnsi="Times New Roman" w:cs="Times New Roman"/>
          <w:sz w:val="20"/>
          <w:szCs w:val="20"/>
        </w:rPr>
        <w:t>Hardware Implementation</w:t>
      </w:r>
    </w:p>
    <w:p w14:paraId="0AF664AD" w14:textId="77777777" w:rsidR="001D007F" w:rsidRPr="00BB2EBF" w:rsidRDefault="001D007F" w:rsidP="00BB2EBF">
      <w:pPr>
        <w:numPr>
          <w:ilvl w:val="0"/>
          <w:numId w:val="3"/>
        </w:numPr>
        <w:spacing w:line="360" w:lineRule="auto"/>
        <w:jc w:val="both"/>
        <w:rPr>
          <w:rFonts w:ascii="Times New Roman" w:hAnsi="Times New Roman" w:cs="Times New Roman"/>
          <w:sz w:val="20"/>
          <w:szCs w:val="20"/>
        </w:rPr>
      </w:pPr>
      <w:r w:rsidRPr="00BB2EBF">
        <w:rPr>
          <w:rFonts w:ascii="Times New Roman" w:eastAsia="Times" w:hAnsi="Times New Roman" w:cs="Times New Roman"/>
          <w:sz w:val="20"/>
          <w:szCs w:val="20"/>
        </w:rPr>
        <w:t>Raspberry Pi 4B: Executes animal detection algorithms and controls communication modules.</w:t>
      </w:r>
    </w:p>
    <w:p w14:paraId="2980F84C" w14:textId="77777777" w:rsidR="001D007F" w:rsidRPr="00BB2EBF" w:rsidRDefault="001D007F" w:rsidP="00BB2EBF">
      <w:pPr>
        <w:numPr>
          <w:ilvl w:val="0"/>
          <w:numId w:val="3"/>
        </w:numPr>
        <w:spacing w:line="360" w:lineRule="auto"/>
        <w:jc w:val="both"/>
        <w:rPr>
          <w:rFonts w:ascii="Times New Roman" w:hAnsi="Times New Roman" w:cs="Times New Roman"/>
          <w:sz w:val="20"/>
          <w:szCs w:val="20"/>
        </w:rPr>
      </w:pPr>
      <w:r w:rsidRPr="00BB2EBF">
        <w:rPr>
          <w:rFonts w:ascii="Times New Roman" w:eastAsia="Times" w:hAnsi="Times New Roman" w:cs="Times New Roman"/>
          <w:sz w:val="20"/>
          <w:szCs w:val="20"/>
        </w:rPr>
        <w:t>Camera Module: Sends real-time SMS alerts to pre-registered farmer phone numbers upon detection.</w:t>
      </w:r>
    </w:p>
    <w:p w14:paraId="53C23EF8" w14:textId="77777777" w:rsidR="001D007F" w:rsidRPr="00BB2EBF" w:rsidRDefault="001D007F" w:rsidP="00BB2EBF">
      <w:pPr>
        <w:numPr>
          <w:ilvl w:val="0"/>
          <w:numId w:val="3"/>
        </w:numPr>
        <w:spacing w:line="360" w:lineRule="auto"/>
        <w:jc w:val="both"/>
        <w:rPr>
          <w:rFonts w:ascii="Times New Roman" w:hAnsi="Times New Roman" w:cs="Times New Roman"/>
          <w:sz w:val="20"/>
          <w:szCs w:val="20"/>
        </w:rPr>
      </w:pPr>
      <w:r w:rsidRPr="00BB2EBF">
        <w:rPr>
          <w:rFonts w:ascii="Times New Roman" w:eastAsia="Times" w:hAnsi="Times New Roman" w:cs="Times New Roman"/>
          <w:sz w:val="20"/>
          <w:szCs w:val="20"/>
        </w:rPr>
        <w:t>Ultrasonic Sound Device: Emits a 35kHz sound burst for 10 seconds to scare away approaching animals.</w:t>
      </w:r>
    </w:p>
    <w:p w14:paraId="5DF6953F" w14:textId="77777777" w:rsidR="001D007F" w:rsidRPr="00BB2EBF" w:rsidRDefault="001D007F" w:rsidP="00BB2EBF">
      <w:pPr>
        <w:numPr>
          <w:ilvl w:val="0"/>
          <w:numId w:val="3"/>
        </w:numPr>
        <w:spacing w:line="360" w:lineRule="auto"/>
        <w:jc w:val="both"/>
        <w:rPr>
          <w:rFonts w:ascii="Times New Roman" w:hAnsi="Times New Roman" w:cs="Times New Roman"/>
          <w:sz w:val="20"/>
          <w:szCs w:val="20"/>
        </w:rPr>
      </w:pPr>
      <w:r w:rsidRPr="00BB2EBF">
        <w:rPr>
          <w:rFonts w:ascii="Times New Roman" w:eastAsia="Times" w:hAnsi="Times New Roman" w:cs="Times New Roman"/>
          <w:sz w:val="20"/>
          <w:szCs w:val="20"/>
        </w:rPr>
        <w:t>Solar Power System: Powers all components off-grid using a 12V battery and solar panels.</w:t>
      </w:r>
    </w:p>
    <w:p w14:paraId="57C873F7" w14:textId="77777777" w:rsidR="001D007F" w:rsidRPr="00BB2EBF" w:rsidRDefault="001D007F" w:rsidP="00BB2EBF">
      <w:pPr>
        <w:numPr>
          <w:ilvl w:val="0"/>
          <w:numId w:val="2"/>
        </w:numPr>
        <w:spacing w:line="360" w:lineRule="auto"/>
        <w:jc w:val="both"/>
        <w:rPr>
          <w:rFonts w:ascii="Times New Roman" w:hAnsi="Times New Roman" w:cs="Times New Roman"/>
          <w:sz w:val="20"/>
          <w:szCs w:val="20"/>
        </w:rPr>
      </w:pPr>
      <w:r w:rsidRPr="00BB2EBF">
        <w:rPr>
          <w:rFonts w:ascii="Times New Roman" w:eastAsia="Times" w:hAnsi="Times New Roman" w:cs="Times New Roman"/>
          <w:sz w:val="20"/>
          <w:szCs w:val="20"/>
        </w:rPr>
        <w:t>Detection Mechanism</w:t>
      </w:r>
    </w:p>
    <w:p w14:paraId="4015C204" w14:textId="77777777" w:rsidR="001D007F" w:rsidRPr="00BB2EBF" w:rsidRDefault="001D007F" w:rsidP="00BB2EBF">
      <w:pPr>
        <w:spacing w:line="360" w:lineRule="auto"/>
        <w:ind w:left="360"/>
        <w:jc w:val="both"/>
        <w:rPr>
          <w:rFonts w:ascii="Times New Roman" w:hAnsi="Times New Roman" w:cs="Times New Roman"/>
          <w:sz w:val="20"/>
          <w:szCs w:val="20"/>
        </w:rPr>
      </w:pPr>
      <w:r w:rsidRPr="00BB2EBF">
        <w:rPr>
          <w:rFonts w:ascii="Times New Roman" w:eastAsia="Times" w:hAnsi="Times New Roman" w:cs="Times New Roman"/>
          <w:sz w:val="20"/>
          <w:szCs w:val="20"/>
        </w:rPr>
        <w:t>The detection mechanism is based on a pre-trained YOLOv5 object detection model. The steps are as follows:</w:t>
      </w:r>
    </w:p>
    <w:p w14:paraId="1DC0F3E3" w14:textId="77777777" w:rsidR="001D007F" w:rsidRPr="00BB2EBF" w:rsidRDefault="001D007F" w:rsidP="00BB2EBF">
      <w:pPr>
        <w:numPr>
          <w:ilvl w:val="0"/>
          <w:numId w:val="4"/>
        </w:numPr>
        <w:spacing w:line="360" w:lineRule="auto"/>
        <w:jc w:val="both"/>
        <w:rPr>
          <w:rFonts w:ascii="Times New Roman" w:hAnsi="Times New Roman" w:cs="Times New Roman"/>
          <w:sz w:val="20"/>
          <w:szCs w:val="20"/>
        </w:rPr>
      </w:pPr>
      <w:r w:rsidRPr="00BB2EBF">
        <w:rPr>
          <w:rFonts w:ascii="Times New Roman" w:eastAsia="Times" w:hAnsi="Times New Roman" w:cs="Times New Roman"/>
          <w:sz w:val="20"/>
          <w:szCs w:val="20"/>
        </w:rPr>
        <w:t>The Raspberry Pi continuously captures images from the camera.</w:t>
      </w:r>
    </w:p>
    <w:p w14:paraId="0E591C8A" w14:textId="77777777" w:rsidR="001D007F" w:rsidRPr="00BB2EBF" w:rsidRDefault="001D007F" w:rsidP="00BB2EBF">
      <w:pPr>
        <w:numPr>
          <w:ilvl w:val="0"/>
          <w:numId w:val="4"/>
        </w:numPr>
        <w:spacing w:line="360" w:lineRule="auto"/>
        <w:jc w:val="both"/>
        <w:rPr>
          <w:rFonts w:ascii="Times New Roman" w:hAnsi="Times New Roman" w:cs="Times New Roman"/>
          <w:sz w:val="20"/>
          <w:szCs w:val="20"/>
        </w:rPr>
      </w:pPr>
      <w:r w:rsidRPr="00BB2EBF">
        <w:rPr>
          <w:rFonts w:ascii="Times New Roman" w:eastAsia="Times" w:hAnsi="Times New Roman" w:cs="Times New Roman"/>
          <w:sz w:val="20"/>
          <w:szCs w:val="20"/>
        </w:rPr>
        <w:t>Each frame is processed through the YOLOv5 model to detect livestock such as cattle, goats, or sheep.</w:t>
      </w:r>
    </w:p>
    <w:p w14:paraId="0BA8A224" w14:textId="77777777" w:rsidR="001D007F" w:rsidRPr="00BB2EBF" w:rsidRDefault="001D007F" w:rsidP="00BB2EBF">
      <w:pPr>
        <w:numPr>
          <w:ilvl w:val="0"/>
          <w:numId w:val="4"/>
        </w:numPr>
        <w:spacing w:line="360" w:lineRule="auto"/>
        <w:jc w:val="both"/>
        <w:rPr>
          <w:rFonts w:ascii="Times New Roman" w:hAnsi="Times New Roman" w:cs="Times New Roman"/>
          <w:sz w:val="20"/>
          <w:szCs w:val="20"/>
        </w:rPr>
      </w:pPr>
      <w:r w:rsidRPr="00BB2EBF">
        <w:rPr>
          <w:rFonts w:ascii="Times New Roman" w:eastAsia="Times" w:hAnsi="Times New Roman" w:cs="Times New Roman"/>
          <w:sz w:val="20"/>
          <w:szCs w:val="20"/>
        </w:rPr>
        <w:t>When a target animal is detected within a defined confidence threshold (&gt;70%), the detection event is triggered.</w:t>
      </w:r>
    </w:p>
    <w:p w14:paraId="5F6107E8" w14:textId="77777777" w:rsidR="001D007F" w:rsidRPr="00BB2EBF" w:rsidRDefault="001D007F" w:rsidP="00BB2EBF">
      <w:pPr>
        <w:numPr>
          <w:ilvl w:val="0"/>
          <w:numId w:val="2"/>
        </w:numPr>
        <w:spacing w:line="360" w:lineRule="auto"/>
        <w:jc w:val="both"/>
        <w:rPr>
          <w:rFonts w:ascii="Times New Roman" w:hAnsi="Times New Roman" w:cs="Times New Roman"/>
          <w:sz w:val="20"/>
          <w:szCs w:val="20"/>
        </w:rPr>
      </w:pPr>
      <w:r w:rsidRPr="00BB2EBF">
        <w:rPr>
          <w:rFonts w:ascii="Times New Roman" w:eastAsia="Times" w:hAnsi="Times New Roman" w:cs="Times New Roman"/>
          <w:sz w:val="20"/>
          <w:szCs w:val="20"/>
        </w:rPr>
        <w:t>Notification and Deterrence Mechanism</w:t>
      </w:r>
    </w:p>
    <w:p w14:paraId="28793E67" w14:textId="77777777" w:rsidR="001D007F" w:rsidRPr="00BB2EBF" w:rsidRDefault="001D007F" w:rsidP="00BB2EBF">
      <w:pPr>
        <w:spacing w:line="360" w:lineRule="auto"/>
        <w:ind w:left="360"/>
        <w:jc w:val="both"/>
        <w:rPr>
          <w:rFonts w:ascii="Times New Roman" w:hAnsi="Times New Roman" w:cs="Times New Roman"/>
          <w:sz w:val="20"/>
          <w:szCs w:val="20"/>
        </w:rPr>
      </w:pPr>
      <w:r w:rsidRPr="00BB2EBF">
        <w:rPr>
          <w:rFonts w:ascii="Times New Roman" w:eastAsia="Times" w:hAnsi="Times New Roman" w:cs="Times New Roman"/>
          <w:sz w:val="20"/>
          <w:szCs w:val="20"/>
        </w:rPr>
        <w:t>Upon detection:</w:t>
      </w:r>
    </w:p>
    <w:p w14:paraId="4E5BB734" w14:textId="77777777" w:rsidR="001D007F" w:rsidRPr="00BB2EBF" w:rsidRDefault="001D007F" w:rsidP="00BB2EBF">
      <w:pPr>
        <w:numPr>
          <w:ilvl w:val="0"/>
          <w:numId w:val="5"/>
        </w:numPr>
        <w:spacing w:line="360" w:lineRule="auto"/>
        <w:jc w:val="both"/>
        <w:rPr>
          <w:rFonts w:ascii="Times New Roman" w:hAnsi="Times New Roman" w:cs="Times New Roman"/>
          <w:sz w:val="20"/>
          <w:szCs w:val="20"/>
        </w:rPr>
      </w:pPr>
      <w:r w:rsidRPr="00BB2EBF">
        <w:rPr>
          <w:rFonts w:ascii="Times New Roman" w:eastAsia="Times" w:hAnsi="Times New Roman" w:cs="Times New Roman"/>
          <w:sz w:val="20"/>
          <w:szCs w:val="20"/>
        </w:rPr>
        <w:t>The GSM module sends an SMS message to the farmer with details such as time, date, and detection confirmation.</w:t>
      </w:r>
    </w:p>
    <w:p w14:paraId="2F90322A" w14:textId="77777777" w:rsidR="001D007F" w:rsidRPr="00BB2EBF" w:rsidRDefault="001D007F" w:rsidP="00BB2EBF">
      <w:pPr>
        <w:numPr>
          <w:ilvl w:val="0"/>
          <w:numId w:val="5"/>
        </w:numPr>
        <w:spacing w:line="360" w:lineRule="auto"/>
        <w:jc w:val="both"/>
        <w:rPr>
          <w:rFonts w:ascii="Times New Roman" w:hAnsi="Times New Roman" w:cs="Times New Roman"/>
          <w:sz w:val="20"/>
          <w:szCs w:val="20"/>
        </w:rPr>
      </w:pPr>
      <w:r w:rsidRPr="00BB2EBF">
        <w:rPr>
          <w:rFonts w:ascii="Times New Roman" w:eastAsia="Times" w:hAnsi="Times New Roman" w:cs="Times New Roman"/>
          <w:sz w:val="20"/>
          <w:szCs w:val="20"/>
        </w:rPr>
        <w:t>Simultaneously, the ultrasonic sound device is activated to deter the animal from proceeding into the farmland.</w:t>
      </w:r>
    </w:p>
    <w:p w14:paraId="49E13ACA" w14:textId="77777777" w:rsidR="001D007F" w:rsidRPr="00BB2EBF" w:rsidRDefault="001D007F" w:rsidP="00BB2EBF">
      <w:pPr>
        <w:numPr>
          <w:ilvl w:val="0"/>
          <w:numId w:val="5"/>
        </w:numPr>
        <w:spacing w:line="360" w:lineRule="auto"/>
        <w:jc w:val="both"/>
        <w:rPr>
          <w:rFonts w:ascii="Times New Roman" w:hAnsi="Times New Roman" w:cs="Times New Roman"/>
          <w:sz w:val="20"/>
          <w:szCs w:val="20"/>
        </w:rPr>
      </w:pPr>
      <w:r w:rsidRPr="00BB2EBF">
        <w:rPr>
          <w:rFonts w:ascii="Times New Roman" w:eastAsia="Times" w:hAnsi="Times New Roman" w:cs="Times New Roman"/>
          <w:sz w:val="20"/>
          <w:szCs w:val="20"/>
        </w:rPr>
        <w:t>Detection events are also logged locally for later analysis.</w:t>
      </w:r>
    </w:p>
    <w:p w14:paraId="609946CD" w14:textId="77777777" w:rsidR="001D007F" w:rsidRPr="00BB2EBF" w:rsidRDefault="001D007F" w:rsidP="00BB2EBF">
      <w:pPr>
        <w:spacing w:line="360" w:lineRule="auto"/>
        <w:jc w:val="both"/>
        <w:rPr>
          <w:rFonts w:ascii="Times New Roman" w:hAnsi="Times New Roman" w:cs="Times New Roman"/>
          <w:sz w:val="20"/>
          <w:szCs w:val="20"/>
        </w:rPr>
      </w:pPr>
      <w:r w:rsidRPr="00BB2EBF">
        <w:rPr>
          <w:rFonts w:ascii="Times New Roman" w:eastAsia="Times" w:hAnsi="Times New Roman" w:cs="Times New Roman"/>
          <w:sz w:val="20"/>
          <w:szCs w:val="20"/>
        </w:rPr>
        <w:t>E.   System Flow Diagram</w:t>
      </w:r>
    </w:p>
    <w:p w14:paraId="733E0421" w14:textId="341902EF" w:rsidR="001D007F" w:rsidRPr="00BB2EBF" w:rsidRDefault="002C3378" w:rsidP="00BB2EBF">
      <w:pPr>
        <w:spacing w:line="360" w:lineRule="auto"/>
        <w:ind w:left="360"/>
        <w:jc w:val="both"/>
        <w:rPr>
          <w:rFonts w:ascii="Times New Roman" w:hAnsi="Times New Roman" w:cs="Times New Roman"/>
          <w:sz w:val="20"/>
          <w:szCs w:val="20"/>
        </w:rPr>
      </w:pPr>
      <w:r>
        <w:rPr>
          <w:rFonts w:ascii="Times New Roman" w:hAnsi="Times New Roman" w:cs="Times New Roman"/>
          <w:noProof/>
          <w:sz w:val="20"/>
          <w:szCs w:val="20"/>
        </w:rPr>
        <w:drawing>
          <wp:anchor distT="0" distB="0" distL="0" distR="0" simplePos="0" relativeHeight="251659776" behindDoc="1" locked="0" layoutInCell="1" allowOverlap="1" wp14:anchorId="65FEDCBA" wp14:editId="32F10705">
            <wp:simplePos x="0" y="0"/>
            <wp:positionH relativeFrom="column">
              <wp:posOffset>2091055</wp:posOffset>
            </wp:positionH>
            <wp:positionV relativeFrom="paragraph">
              <wp:posOffset>22860</wp:posOffset>
            </wp:positionV>
            <wp:extent cx="1861820" cy="2600325"/>
            <wp:effectExtent l="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61820" cy="260032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1D007F" w:rsidRPr="00BB2EBF">
        <w:rPr>
          <w:rFonts w:ascii="Times New Roman" w:hAnsi="Times New Roman" w:cs="Times New Roman"/>
          <w:sz w:val="20"/>
          <w:szCs w:val="20"/>
        </w:rPr>
        <w:cr/>
        <w:t>The system flow is as follows:</w:t>
      </w:r>
    </w:p>
    <w:p w14:paraId="5B74F42F" w14:textId="77777777" w:rsidR="001D007F" w:rsidRPr="00BB2EBF" w:rsidRDefault="001D007F" w:rsidP="00BB2EBF">
      <w:pPr>
        <w:spacing w:line="360" w:lineRule="auto"/>
        <w:ind w:left="360"/>
        <w:jc w:val="both"/>
        <w:rPr>
          <w:rFonts w:ascii="Times New Roman" w:hAnsi="Times New Roman" w:cs="Times New Roman"/>
          <w:sz w:val="20"/>
          <w:szCs w:val="20"/>
        </w:rPr>
      </w:pPr>
    </w:p>
    <w:p w14:paraId="30C89760" w14:textId="77777777" w:rsidR="001D007F" w:rsidRPr="00BB2EBF" w:rsidRDefault="001D007F" w:rsidP="00BB2EBF">
      <w:pPr>
        <w:spacing w:line="360" w:lineRule="auto"/>
        <w:ind w:left="360"/>
        <w:jc w:val="both"/>
        <w:rPr>
          <w:rFonts w:ascii="Times New Roman" w:hAnsi="Times New Roman" w:cs="Times New Roman"/>
          <w:sz w:val="20"/>
          <w:szCs w:val="20"/>
        </w:rPr>
      </w:pPr>
    </w:p>
    <w:p w14:paraId="1A6411B9" w14:textId="77777777" w:rsidR="001D007F" w:rsidRPr="00BB2EBF" w:rsidRDefault="001D007F" w:rsidP="00BB2EBF">
      <w:pPr>
        <w:spacing w:line="360" w:lineRule="auto"/>
        <w:ind w:left="360"/>
        <w:jc w:val="both"/>
        <w:rPr>
          <w:rFonts w:ascii="Times New Roman" w:hAnsi="Times New Roman" w:cs="Times New Roman"/>
          <w:sz w:val="20"/>
          <w:szCs w:val="20"/>
        </w:rPr>
      </w:pPr>
    </w:p>
    <w:p w14:paraId="0C08A380" w14:textId="77777777" w:rsidR="001D007F" w:rsidRPr="00BB2EBF" w:rsidRDefault="001D007F" w:rsidP="00BB2EBF">
      <w:pPr>
        <w:spacing w:line="360" w:lineRule="auto"/>
        <w:ind w:left="360"/>
        <w:jc w:val="both"/>
        <w:rPr>
          <w:rFonts w:ascii="Times New Roman" w:hAnsi="Times New Roman" w:cs="Times New Roman"/>
          <w:sz w:val="20"/>
          <w:szCs w:val="20"/>
        </w:rPr>
      </w:pPr>
    </w:p>
    <w:p w14:paraId="42752F4E" w14:textId="77777777" w:rsidR="001D007F" w:rsidRPr="00BB2EBF" w:rsidRDefault="001D007F" w:rsidP="00BB2EBF">
      <w:pPr>
        <w:spacing w:line="360" w:lineRule="auto"/>
        <w:ind w:left="360"/>
        <w:jc w:val="both"/>
        <w:rPr>
          <w:rFonts w:ascii="Times New Roman" w:hAnsi="Times New Roman" w:cs="Times New Roman"/>
          <w:sz w:val="20"/>
          <w:szCs w:val="20"/>
        </w:rPr>
      </w:pPr>
    </w:p>
    <w:p w14:paraId="24A499F4" w14:textId="77777777" w:rsidR="001D007F" w:rsidRPr="00BB2EBF" w:rsidRDefault="001D007F" w:rsidP="00BB2EBF">
      <w:pPr>
        <w:spacing w:line="360" w:lineRule="auto"/>
        <w:ind w:left="360"/>
        <w:jc w:val="both"/>
        <w:rPr>
          <w:rFonts w:ascii="Times New Roman" w:hAnsi="Times New Roman" w:cs="Times New Roman"/>
          <w:sz w:val="20"/>
          <w:szCs w:val="20"/>
        </w:rPr>
      </w:pPr>
    </w:p>
    <w:p w14:paraId="59B2FE94" w14:textId="77777777" w:rsidR="001D007F" w:rsidRPr="00BB2EBF" w:rsidRDefault="001D007F" w:rsidP="00BB2EBF">
      <w:pPr>
        <w:spacing w:line="360" w:lineRule="auto"/>
        <w:ind w:left="360"/>
        <w:jc w:val="both"/>
        <w:rPr>
          <w:rFonts w:ascii="Times New Roman" w:hAnsi="Times New Roman" w:cs="Times New Roman"/>
          <w:sz w:val="20"/>
          <w:szCs w:val="20"/>
        </w:rPr>
      </w:pPr>
    </w:p>
    <w:p w14:paraId="42DD64E8" w14:textId="77777777" w:rsidR="001D007F" w:rsidRPr="00BB2EBF" w:rsidRDefault="001D007F" w:rsidP="00BB2EBF">
      <w:pPr>
        <w:spacing w:line="360" w:lineRule="auto"/>
        <w:ind w:left="360"/>
        <w:jc w:val="both"/>
        <w:rPr>
          <w:rFonts w:ascii="Times New Roman" w:hAnsi="Times New Roman" w:cs="Times New Roman"/>
          <w:sz w:val="20"/>
          <w:szCs w:val="20"/>
        </w:rPr>
      </w:pPr>
    </w:p>
    <w:p w14:paraId="06EAFF32" w14:textId="77777777" w:rsidR="00FA487B" w:rsidRDefault="00FA487B" w:rsidP="00BB2EBF">
      <w:pPr>
        <w:spacing w:line="360" w:lineRule="auto"/>
        <w:ind w:left="360"/>
        <w:jc w:val="both"/>
        <w:rPr>
          <w:rFonts w:ascii="Times New Roman" w:eastAsia="Times" w:hAnsi="Times New Roman" w:cs="Times New Roman"/>
          <w:sz w:val="20"/>
          <w:szCs w:val="20"/>
        </w:rPr>
      </w:pPr>
    </w:p>
    <w:p w14:paraId="1D47579C" w14:textId="77777777" w:rsidR="00FA487B" w:rsidRDefault="00FA487B" w:rsidP="00BB2EBF">
      <w:pPr>
        <w:spacing w:line="360" w:lineRule="auto"/>
        <w:ind w:left="360"/>
        <w:jc w:val="both"/>
        <w:rPr>
          <w:rFonts w:ascii="Times New Roman" w:eastAsia="Times" w:hAnsi="Times New Roman" w:cs="Times New Roman"/>
          <w:sz w:val="20"/>
          <w:szCs w:val="20"/>
        </w:rPr>
      </w:pPr>
    </w:p>
    <w:p w14:paraId="4274FCC3" w14:textId="023E8B24" w:rsidR="001D007F" w:rsidRPr="00BB2EBF" w:rsidRDefault="001D007F" w:rsidP="00FA487B">
      <w:pPr>
        <w:spacing w:line="360" w:lineRule="auto"/>
        <w:ind w:left="360"/>
        <w:jc w:val="center"/>
        <w:rPr>
          <w:rFonts w:ascii="Times New Roman" w:hAnsi="Times New Roman" w:cs="Times New Roman"/>
          <w:sz w:val="20"/>
          <w:szCs w:val="20"/>
        </w:rPr>
      </w:pPr>
      <w:r w:rsidRPr="00BB2EBF">
        <w:rPr>
          <w:rFonts w:ascii="Times New Roman" w:eastAsia="Times" w:hAnsi="Times New Roman" w:cs="Times New Roman"/>
          <w:sz w:val="20"/>
          <w:szCs w:val="20"/>
        </w:rPr>
        <w:t>Figure 2 Flowchart</w:t>
      </w:r>
    </w:p>
    <w:p w14:paraId="1D118E92" w14:textId="77777777" w:rsidR="001D007F" w:rsidRPr="00BB2EBF" w:rsidRDefault="001D007F" w:rsidP="00BB2EBF">
      <w:pPr>
        <w:spacing w:line="360" w:lineRule="auto"/>
        <w:jc w:val="both"/>
        <w:rPr>
          <w:rFonts w:ascii="Times New Roman" w:hAnsi="Times New Roman" w:cs="Times New Roman"/>
          <w:sz w:val="20"/>
          <w:szCs w:val="20"/>
        </w:rPr>
      </w:pPr>
    </w:p>
    <w:p w14:paraId="459746B0" w14:textId="34C00359" w:rsidR="001D007F" w:rsidRPr="00BB2EBF" w:rsidRDefault="001D007F" w:rsidP="00BB2EBF">
      <w:pPr>
        <w:pStyle w:val="Heading1"/>
        <w:spacing w:before="0" w:after="0" w:line="360" w:lineRule="auto"/>
        <w:jc w:val="both"/>
        <w:rPr>
          <w:rFonts w:ascii="Times New Roman" w:hAnsi="Times New Roman" w:cs="Times New Roman"/>
          <w:sz w:val="20"/>
          <w:szCs w:val="20"/>
        </w:rPr>
      </w:pPr>
      <w:r w:rsidRPr="00BB2EBF">
        <w:rPr>
          <w:rFonts w:ascii="Times New Roman" w:eastAsia="Times" w:hAnsi="Times New Roman" w:cs="Times New Roman"/>
          <w:sz w:val="20"/>
          <w:szCs w:val="20"/>
        </w:rPr>
        <w:t xml:space="preserve">4. </w:t>
      </w:r>
      <w:r w:rsidR="00BB2EBF">
        <w:rPr>
          <w:rFonts w:ascii="Times New Roman" w:eastAsia="Times" w:hAnsi="Times New Roman" w:cs="Times New Roman"/>
          <w:sz w:val="20"/>
          <w:szCs w:val="20"/>
        </w:rPr>
        <w:t xml:space="preserve">   </w:t>
      </w:r>
      <w:r w:rsidRPr="00BB2EBF">
        <w:rPr>
          <w:rFonts w:ascii="Times New Roman" w:eastAsia="Times" w:hAnsi="Times New Roman" w:cs="Times New Roman"/>
          <w:sz w:val="20"/>
          <w:szCs w:val="20"/>
        </w:rPr>
        <w:t>RESULTS AND CONCLUSION</w:t>
      </w:r>
    </w:p>
    <w:p w14:paraId="577FAAFF" w14:textId="3FA7C08E" w:rsidR="001D007F" w:rsidRPr="00BB2EBF" w:rsidRDefault="00BB2EBF" w:rsidP="00BB2EBF">
      <w:pPr>
        <w:pStyle w:val="Heading2"/>
        <w:spacing w:before="0" w:after="0" w:line="360" w:lineRule="auto"/>
        <w:jc w:val="both"/>
        <w:rPr>
          <w:rFonts w:ascii="Times New Roman" w:hAnsi="Times New Roman" w:cs="Times New Roman"/>
          <w:b w:val="0"/>
          <w:bCs w:val="0"/>
          <w:sz w:val="20"/>
          <w:szCs w:val="20"/>
        </w:rPr>
      </w:pPr>
      <w:r w:rsidRPr="00BB2EBF">
        <w:rPr>
          <w:rFonts w:ascii="Times New Roman" w:hAnsi="Times New Roman" w:cs="Times New Roman"/>
          <w:b w:val="0"/>
          <w:bCs w:val="0"/>
          <w:sz w:val="20"/>
          <w:szCs w:val="20"/>
        </w:rPr>
        <w:t xml:space="preserve">4.1 </w:t>
      </w:r>
      <w:r>
        <w:rPr>
          <w:rFonts w:ascii="Times New Roman" w:hAnsi="Times New Roman" w:cs="Times New Roman"/>
          <w:b w:val="0"/>
          <w:bCs w:val="0"/>
          <w:sz w:val="20"/>
          <w:szCs w:val="20"/>
        </w:rPr>
        <w:t xml:space="preserve">  </w:t>
      </w:r>
      <w:r w:rsidRPr="00BB2EBF">
        <w:rPr>
          <w:rFonts w:ascii="Times New Roman" w:hAnsi="Times New Roman" w:cs="Times New Roman"/>
          <w:b w:val="0"/>
          <w:bCs w:val="0"/>
          <w:sz w:val="20"/>
          <w:szCs w:val="20"/>
        </w:rPr>
        <w:t xml:space="preserve">Experimental Setup </w:t>
      </w:r>
      <w:r>
        <w:rPr>
          <w:rFonts w:ascii="Times New Roman" w:hAnsi="Times New Roman" w:cs="Times New Roman"/>
          <w:b w:val="0"/>
          <w:bCs w:val="0"/>
          <w:sz w:val="20"/>
          <w:szCs w:val="20"/>
        </w:rPr>
        <w:t>a</w:t>
      </w:r>
      <w:r w:rsidRPr="00BB2EBF">
        <w:rPr>
          <w:rFonts w:ascii="Times New Roman" w:hAnsi="Times New Roman" w:cs="Times New Roman"/>
          <w:b w:val="0"/>
          <w:bCs w:val="0"/>
          <w:sz w:val="20"/>
          <w:szCs w:val="20"/>
        </w:rPr>
        <w:t>nd Methodology</w:t>
      </w:r>
    </w:p>
    <w:p w14:paraId="0D718608" w14:textId="37DFA92F" w:rsidR="001D007F" w:rsidRPr="00BB2EBF" w:rsidRDefault="001D007F" w:rsidP="00BB2EBF">
      <w:pPr>
        <w:pStyle w:val="BodyText"/>
        <w:spacing w:line="360" w:lineRule="auto"/>
        <w:jc w:val="both"/>
        <w:rPr>
          <w:rFonts w:ascii="Times New Roman" w:hAnsi="Times New Roman" w:cs="Times New Roman"/>
          <w:sz w:val="20"/>
          <w:szCs w:val="20"/>
        </w:rPr>
      </w:pPr>
      <w:r w:rsidRPr="00BB2EBF">
        <w:rPr>
          <w:rFonts w:ascii="Times New Roman" w:hAnsi="Times New Roman" w:cs="Times New Roman"/>
          <w:sz w:val="20"/>
          <w:szCs w:val="20"/>
        </w:rPr>
        <w:t>The proposed animal intrusion detection and prevention system was implemented using Raspberry Pi 4B, a Camera Module V2, GSM module, and an ultrasonic sound emitter. The system was evaluated through controlled laboratory tests to validate detection accuracy, response time, alert functionality, and deterrent activation.</w:t>
      </w:r>
      <w:r w:rsidR="00BB2EBF">
        <w:rPr>
          <w:rFonts w:ascii="Times New Roman" w:hAnsi="Times New Roman" w:cs="Times New Roman"/>
          <w:sz w:val="20"/>
          <w:szCs w:val="20"/>
        </w:rPr>
        <w:t xml:space="preserve"> </w:t>
      </w:r>
      <w:r w:rsidRPr="00BB2EBF">
        <w:rPr>
          <w:rFonts w:ascii="Times New Roman" w:hAnsi="Times New Roman" w:cs="Times New Roman"/>
          <w:sz w:val="20"/>
          <w:szCs w:val="20"/>
        </w:rPr>
        <w:t>Animal detection performance was measured using a pre-trained YOLOv5 object detection model. The model classified cattle within captured images based on a minimum confidence threshold of 70%. Notification performance was measured based on the time between animal detection and farmer alert via SMS. Deterrence performance was assessed based on system activation after simulated intrusion events.</w:t>
      </w:r>
    </w:p>
    <w:p w14:paraId="572FA95C" w14:textId="77777777" w:rsidR="001D007F" w:rsidRPr="00BB2EBF" w:rsidRDefault="001D007F" w:rsidP="00BB2EBF">
      <w:pPr>
        <w:pStyle w:val="Heading3"/>
        <w:spacing w:before="0" w:after="0" w:line="360" w:lineRule="auto"/>
        <w:jc w:val="both"/>
        <w:rPr>
          <w:rFonts w:ascii="Times New Roman" w:hAnsi="Times New Roman" w:cs="Times New Roman"/>
          <w:sz w:val="20"/>
          <w:szCs w:val="20"/>
        </w:rPr>
      </w:pPr>
      <w:r w:rsidRPr="00BB2EBF">
        <w:rPr>
          <w:rFonts w:ascii="Times New Roman" w:hAnsi="Times New Roman" w:cs="Times New Roman"/>
          <w:sz w:val="20"/>
          <w:szCs w:val="20"/>
        </w:rPr>
        <w:lastRenderedPageBreak/>
        <w:t>Performance Metrics Definition</w:t>
      </w:r>
    </w:p>
    <w:p w14:paraId="5A812110" w14:textId="77777777" w:rsidR="001D007F" w:rsidRPr="00BB2EBF" w:rsidRDefault="001D007F" w:rsidP="00BB2EBF">
      <w:pPr>
        <w:pStyle w:val="BodyText"/>
        <w:spacing w:line="360" w:lineRule="auto"/>
        <w:jc w:val="both"/>
        <w:rPr>
          <w:rFonts w:ascii="Times New Roman" w:hAnsi="Times New Roman" w:cs="Times New Roman"/>
          <w:sz w:val="20"/>
          <w:szCs w:val="20"/>
        </w:rPr>
      </w:pPr>
      <w:r w:rsidRPr="00BB2EBF">
        <w:rPr>
          <w:rFonts w:ascii="Times New Roman" w:hAnsi="Times New Roman" w:cs="Times New Roman"/>
          <w:sz w:val="20"/>
          <w:szCs w:val="20"/>
        </w:rPr>
        <w:t>Let:</w:t>
      </w:r>
    </w:p>
    <w:p w14:paraId="26DE3935" w14:textId="77777777" w:rsidR="001D007F" w:rsidRPr="00BB2EBF" w:rsidRDefault="001D007F" w:rsidP="00BB2EBF">
      <w:pPr>
        <w:pStyle w:val="BodyText"/>
        <w:numPr>
          <w:ilvl w:val="0"/>
          <w:numId w:val="6"/>
        </w:numPr>
        <w:spacing w:after="0" w:line="360" w:lineRule="auto"/>
        <w:jc w:val="both"/>
        <w:rPr>
          <w:rFonts w:ascii="Times New Roman" w:hAnsi="Times New Roman" w:cs="Times New Roman"/>
          <w:sz w:val="20"/>
          <w:szCs w:val="20"/>
        </w:rPr>
      </w:pPr>
      <w:r w:rsidRPr="00BB2EBF">
        <w:rPr>
          <w:rFonts w:ascii="Times New Roman" w:hAnsi="Times New Roman" w:cs="Times New Roman"/>
          <w:sz w:val="20"/>
          <w:szCs w:val="20"/>
        </w:rPr>
        <w:t xml:space="preserve">Detection Rate(Dr) = Number of Correct Detection / Total Number of Test Events × 100% </w:t>
      </w:r>
    </w:p>
    <w:p w14:paraId="36456A4A" w14:textId="77777777" w:rsidR="001D007F" w:rsidRPr="00BB2EBF" w:rsidRDefault="001D007F" w:rsidP="00BB2EBF">
      <w:pPr>
        <w:pStyle w:val="BodyText"/>
        <w:numPr>
          <w:ilvl w:val="0"/>
          <w:numId w:val="6"/>
        </w:numPr>
        <w:spacing w:after="0" w:line="360" w:lineRule="auto"/>
        <w:jc w:val="both"/>
        <w:rPr>
          <w:rFonts w:ascii="Times New Roman" w:hAnsi="Times New Roman" w:cs="Times New Roman"/>
          <w:sz w:val="20"/>
          <w:szCs w:val="20"/>
        </w:rPr>
      </w:pPr>
      <w:r w:rsidRPr="00BB2EBF">
        <w:rPr>
          <w:rFonts w:ascii="Times New Roman" w:hAnsi="Times New Roman" w:cs="Times New Roman"/>
          <w:sz w:val="20"/>
          <w:szCs w:val="20"/>
        </w:rPr>
        <w:t xml:space="preserve">False Alarm Rate(Fa) = Number of False Detection / Total Number of Non-Intrusion Events × 100% </w:t>
      </w:r>
    </w:p>
    <w:p w14:paraId="200B7007" w14:textId="77777777" w:rsidR="001D007F" w:rsidRPr="00BB2EBF" w:rsidRDefault="001D007F" w:rsidP="00BB2EBF">
      <w:pPr>
        <w:pStyle w:val="BodyText"/>
        <w:numPr>
          <w:ilvl w:val="0"/>
          <w:numId w:val="6"/>
        </w:numPr>
        <w:spacing w:line="360" w:lineRule="auto"/>
        <w:jc w:val="both"/>
        <w:rPr>
          <w:rFonts w:ascii="Times New Roman" w:hAnsi="Times New Roman" w:cs="Times New Roman"/>
          <w:sz w:val="20"/>
          <w:szCs w:val="20"/>
        </w:rPr>
      </w:pPr>
      <w:r w:rsidRPr="00BB2EBF">
        <w:rPr>
          <w:rFonts w:ascii="Times New Roman" w:hAnsi="Times New Roman" w:cs="Times New Roman"/>
          <w:sz w:val="20"/>
          <w:szCs w:val="20"/>
        </w:rPr>
        <w:t xml:space="preserve">Average Response Time(Tr) = Time from Detection to SMS Notification and Deterrent Activation </w:t>
      </w:r>
    </w:p>
    <w:p w14:paraId="71D57988" w14:textId="77777777" w:rsidR="001D007F" w:rsidRPr="00BB2EBF" w:rsidRDefault="001D007F" w:rsidP="00BB2EBF">
      <w:pPr>
        <w:pStyle w:val="BodyText"/>
        <w:spacing w:line="360" w:lineRule="auto"/>
        <w:jc w:val="both"/>
        <w:rPr>
          <w:rFonts w:ascii="Times New Roman" w:hAnsi="Times New Roman" w:cs="Times New Roman"/>
          <w:sz w:val="20"/>
          <w:szCs w:val="20"/>
        </w:rPr>
      </w:pPr>
      <w:r w:rsidRPr="00BB2EBF">
        <w:rPr>
          <w:rFonts w:ascii="Times New Roman" w:hAnsi="Times New Roman" w:cs="Times New Roman"/>
          <w:sz w:val="20"/>
          <w:szCs w:val="20"/>
        </w:rPr>
        <w:t>Where:</w:t>
      </w:r>
    </w:p>
    <w:p w14:paraId="25A45111" w14:textId="77777777" w:rsidR="001D007F" w:rsidRPr="00BB2EBF" w:rsidRDefault="001D007F" w:rsidP="00BB2EBF">
      <w:pPr>
        <w:pStyle w:val="BodyText"/>
        <w:numPr>
          <w:ilvl w:val="0"/>
          <w:numId w:val="7"/>
        </w:numPr>
        <w:tabs>
          <w:tab w:val="left" w:pos="707"/>
        </w:tabs>
        <w:spacing w:after="0" w:line="360" w:lineRule="auto"/>
        <w:jc w:val="both"/>
        <w:rPr>
          <w:rFonts w:ascii="Times New Roman" w:hAnsi="Times New Roman" w:cs="Times New Roman"/>
          <w:sz w:val="20"/>
          <w:szCs w:val="20"/>
        </w:rPr>
      </w:pPr>
      <w:r w:rsidRPr="00BB2EBF">
        <w:rPr>
          <w:rFonts w:ascii="Times New Roman" w:hAnsi="Times New Roman" w:cs="Times New Roman"/>
          <w:sz w:val="20"/>
          <w:szCs w:val="20"/>
        </w:rPr>
        <w:t xml:space="preserve">Detection Rate (Dr) measures the system's ability to correctly identify intrusion during test events. </w:t>
      </w:r>
    </w:p>
    <w:p w14:paraId="2BC6B9FE" w14:textId="77777777" w:rsidR="001D007F" w:rsidRPr="00BB2EBF" w:rsidRDefault="001D007F" w:rsidP="00BB2EBF">
      <w:pPr>
        <w:pStyle w:val="BodyText"/>
        <w:numPr>
          <w:ilvl w:val="0"/>
          <w:numId w:val="7"/>
        </w:numPr>
        <w:tabs>
          <w:tab w:val="left" w:pos="707"/>
        </w:tabs>
        <w:spacing w:after="0" w:line="360" w:lineRule="auto"/>
        <w:jc w:val="both"/>
        <w:rPr>
          <w:rFonts w:ascii="Times New Roman" w:hAnsi="Times New Roman" w:cs="Times New Roman"/>
          <w:sz w:val="20"/>
          <w:szCs w:val="20"/>
        </w:rPr>
      </w:pPr>
      <w:r w:rsidRPr="00BB2EBF">
        <w:rPr>
          <w:rFonts w:ascii="Times New Roman" w:hAnsi="Times New Roman" w:cs="Times New Roman"/>
          <w:sz w:val="20"/>
          <w:szCs w:val="20"/>
        </w:rPr>
        <w:t xml:space="preserve">False Alarm Rate (Fa) measures false positives triggered by non-animal objects. </w:t>
      </w:r>
    </w:p>
    <w:p w14:paraId="01D9FD53" w14:textId="77777777" w:rsidR="001D007F" w:rsidRPr="00BB2EBF" w:rsidRDefault="001D007F" w:rsidP="00BB2EBF">
      <w:pPr>
        <w:pStyle w:val="BodyText"/>
        <w:numPr>
          <w:ilvl w:val="0"/>
          <w:numId w:val="7"/>
        </w:numPr>
        <w:tabs>
          <w:tab w:val="left" w:pos="707"/>
        </w:tabs>
        <w:spacing w:line="360" w:lineRule="auto"/>
        <w:jc w:val="both"/>
        <w:rPr>
          <w:rFonts w:ascii="Times New Roman" w:hAnsi="Times New Roman" w:cs="Times New Roman"/>
          <w:sz w:val="20"/>
          <w:szCs w:val="20"/>
        </w:rPr>
      </w:pPr>
      <w:r w:rsidRPr="00BB2EBF">
        <w:rPr>
          <w:rFonts w:ascii="Times New Roman" w:hAnsi="Times New Roman" w:cs="Times New Roman"/>
          <w:sz w:val="20"/>
          <w:szCs w:val="20"/>
        </w:rPr>
        <w:t xml:space="preserve">Average Response Time (Tr) represents system responsiveness. </w:t>
      </w:r>
    </w:p>
    <w:p w14:paraId="22D80789" w14:textId="1E2030B9" w:rsidR="001D007F" w:rsidRPr="00BB2EBF" w:rsidRDefault="00BB2EBF" w:rsidP="00BB2EBF">
      <w:pPr>
        <w:pStyle w:val="Heading2"/>
        <w:spacing w:before="0" w:after="0" w:line="360" w:lineRule="auto"/>
        <w:jc w:val="both"/>
        <w:rPr>
          <w:rFonts w:ascii="Times New Roman" w:hAnsi="Times New Roman" w:cs="Times New Roman"/>
          <w:b w:val="0"/>
          <w:bCs w:val="0"/>
          <w:sz w:val="20"/>
          <w:szCs w:val="20"/>
        </w:rPr>
      </w:pPr>
      <w:r w:rsidRPr="00BB2EBF">
        <w:rPr>
          <w:rFonts w:ascii="Times New Roman" w:hAnsi="Times New Roman" w:cs="Times New Roman"/>
          <w:b w:val="0"/>
          <w:bCs w:val="0"/>
          <w:sz w:val="20"/>
          <w:szCs w:val="20"/>
        </w:rPr>
        <w:t>4.2 Experimental Results</w:t>
      </w:r>
    </w:p>
    <w:p w14:paraId="54A5D6F5" w14:textId="77777777" w:rsidR="001D007F" w:rsidRPr="00BB2EBF" w:rsidRDefault="001D007F" w:rsidP="00BB2EBF">
      <w:pPr>
        <w:pStyle w:val="Heading3"/>
        <w:spacing w:before="0" w:after="0" w:line="360" w:lineRule="auto"/>
        <w:jc w:val="both"/>
        <w:rPr>
          <w:rFonts w:ascii="Times New Roman" w:hAnsi="Times New Roman" w:cs="Times New Roman"/>
          <w:b w:val="0"/>
          <w:bCs w:val="0"/>
          <w:sz w:val="20"/>
          <w:szCs w:val="20"/>
        </w:rPr>
      </w:pPr>
      <w:r w:rsidRPr="00BB2EBF">
        <w:rPr>
          <w:rFonts w:ascii="Times New Roman" w:hAnsi="Times New Roman" w:cs="Times New Roman"/>
          <w:b w:val="0"/>
          <w:bCs w:val="0"/>
          <w:sz w:val="20"/>
          <w:szCs w:val="20"/>
        </w:rPr>
        <w:t>4.2.1 Detection Performance Results</w:t>
      </w:r>
    </w:p>
    <w:p w14:paraId="79344AB8" w14:textId="77777777" w:rsidR="001D007F" w:rsidRPr="00BB2EBF" w:rsidRDefault="001D007F" w:rsidP="00BB2EBF">
      <w:pPr>
        <w:pStyle w:val="BodyText"/>
        <w:spacing w:line="360" w:lineRule="auto"/>
        <w:jc w:val="both"/>
        <w:rPr>
          <w:rFonts w:ascii="Times New Roman" w:hAnsi="Times New Roman" w:cs="Times New Roman"/>
          <w:sz w:val="20"/>
          <w:szCs w:val="20"/>
        </w:rPr>
      </w:pPr>
      <w:r w:rsidRPr="00BB2EBF">
        <w:rPr>
          <w:rFonts w:ascii="Times New Roman" w:hAnsi="Times New Roman" w:cs="Times New Roman"/>
          <w:sz w:val="20"/>
          <w:szCs w:val="20"/>
        </w:rPr>
        <w:t>The system was subjected to 100 simulated animal intrusion events in a laboratory environment under different lighting conditions. The results are as follows:</w:t>
      </w:r>
    </w:p>
    <w:p w14:paraId="66236D40" w14:textId="77777777" w:rsidR="001D007F" w:rsidRPr="00BB2EBF" w:rsidRDefault="001D007F" w:rsidP="00BB2EBF">
      <w:pPr>
        <w:pStyle w:val="BodyText"/>
        <w:numPr>
          <w:ilvl w:val="0"/>
          <w:numId w:val="8"/>
        </w:numPr>
        <w:tabs>
          <w:tab w:val="left" w:pos="707"/>
        </w:tabs>
        <w:spacing w:after="0" w:line="360" w:lineRule="auto"/>
        <w:jc w:val="both"/>
        <w:rPr>
          <w:rFonts w:ascii="Times New Roman" w:hAnsi="Times New Roman" w:cs="Times New Roman"/>
          <w:sz w:val="20"/>
          <w:szCs w:val="20"/>
        </w:rPr>
      </w:pPr>
      <w:r w:rsidRPr="00BB2EBF">
        <w:rPr>
          <w:rFonts w:ascii="Times New Roman" w:hAnsi="Times New Roman" w:cs="Times New Roman"/>
          <w:sz w:val="20"/>
          <w:szCs w:val="20"/>
        </w:rPr>
        <w:t xml:space="preserve">Average Detection Rate = 92% </w:t>
      </w:r>
    </w:p>
    <w:p w14:paraId="78232C8E" w14:textId="77777777" w:rsidR="001D007F" w:rsidRPr="00BB2EBF" w:rsidRDefault="001D007F" w:rsidP="00BB2EBF">
      <w:pPr>
        <w:pStyle w:val="BodyText"/>
        <w:numPr>
          <w:ilvl w:val="0"/>
          <w:numId w:val="8"/>
        </w:numPr>
        <w:tabs>
          <w:tab w:val="left" w:pos="707"/>
        </w:tabs>
        <w:spacing w:after="0" w:line="360" w:lineRule="auto"/>
        <w:jc w:val="both"/>
        <w:rPr>
          <w:rFonts w:ascii="Times New Roman" w:hAnsi="Times New Roman" w:cs="Times New Roman"/>
          <w:sz w:val="20"/>
          <w:szCs w:val="20"/>
        </w:rPr>
      </w:pPr>
      <w:r w:rsidRPr="00BB2EBF">
        <w:rPr>
          <w:rFonts w:ascii="Times New Roman" w:hAnsi="Times New Roman" w:cs="Times New Roman"/>
          <w:sz w:val="20"/>
          <w:szCs w:val="20"/>
        </w:rPr>
        <w:t xml:space="preserve">False Alarm Rate = 8% </w:t>
      </w:r>
    </w:p>
    <w:p w14:paraId="70FDCC11" w14:textId="395381CD" w:rsidR="00FA487B" w:rsidRPr="00FA487B" w:rsidRDefault="001D007F" w:rsidP="00FA487B">
      <w:pPr>
        <w:pStyle w:val="BodyText"/>
        <w:numPr>
          <w:ilvl w:val="0"/>
          <w:numId w:val="8"/>
        </w:numPr>
        <w:tabs>
          <w:tab w:val="left" w:pos="707"/>
        </w:tabs>
        <w:spacing w:line="360" w:lineRule="auto"/>
        <w:jc w:val="both"/>
        <w:rPr>
          <w:rFonts w:ascii="Times New Roman" w:hAnsi="Times New Roman" w:cs="Times New Roman"/>
          <w:sz w:val="20"/>
          <w:szCs w:val="20"/>
        </w:rPr>
      </w:pPr>
      <w:r w:rsidRPr="00BB2EBF">
        <w:rPr>
          <w:rFonts w:ascii="Times New Roman" w:hAnsi="Times New Roman" w:cs="Times New Roman"/>
          <w:sz w:val="20"/>
          <w:szCs w:val="20"/>
        </w:rPr>
        <w:t xml:space="preserve">Average Response Time = 1.2 seconds </w:t>
      </w:r>
    </w:p>
    <w:p w14:paraId="2879B9CA" w14:textId="580BE99F" w:rsidR="001D007F" w:rsidRPr="00BB2EBF" w:rsidRDefault="002C3378" w:rsidP="00BB2EBF">
      <w:pPr>
        <w:pStyle w:val="BodyText"/>
        <w:spacing w:line="360" w:lineRule="auto"/>
        <w:jc w:val="both"/>
        <w:rPr>
          <w:rFonts w:ascii="Times New Roman" w:hAnsi="Times New Roman" w:cs="Times New Roman"/>
          <w:sz w:val="20"/>
          <w:szCs w:val="20"/>
        </w:rPr>
      </w:pPr>
      <w:r>
        <w:rPr>
          <w:rFonts w:ascii="Times New Roman" w:hAnsi="Times New Roman" w:cs="Times New Roman"/>
          <w:noProof/>
          <w:sz w:val="20"/>
          <w:szCs w:val="20"/>
        </w:rPr>
        <w:drawing>
          <wp:anchor distT="0" distB="0" distL="0" distR="0" simplePos="0" relativeHeight="251656704" behindDoc="0" locked="0" layoutInCell="1" allowOverlap="1" wp14:anchorId="7D66AEFF" wp14:editId="0C5E2A52">
            <wp:simplePos x="0" y="0"/>
            <wp:positionH relativeFrom="column">
              <wp:posOffset>1483360</wp:posOffset>
            </wp:positionH>
            <wp:positionV relativeFrom="paragraph">
              <wp:posOffset>116205</wp:posOffset>
            </wp:positionV>
            <wp:extent cx="3181350" cy="2305050"/>
            <wp:effectExtent l="0" t="0" r="0" b="0"/>
            <wp:wrapSquare wrapText="largest"/>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1350" cy="230505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60D94323" w14:textId="77777777" w:rsidR="001D007F" w:rsidRPr="00BB2EBF" w:rsidRDefault="001D007F" w:rsidP="00BB2EBF">
      <w:pPr>
        <w:pStyle w:val="BodyText"/>
        <w:spacing w:line="360" w:lineRule="auto"/>
        <w:jc w:val="both"/>
        <w:rPr>
          <w:rFonts w:ascii="Times New Roman" w:hAnsi="Times New Roman" w:cs="Times New Roman"/>
          <w:sz w:val="20"/>
          <w:szCs w:val="20"/>
        </w:rPr>
      </w:pPr>
    </w:p>
    <w:p w14:paraId="09F17DDE" w14:textId="77777777" w:rsidR="001D007F" w:rsidRPr="00BB2EBF" w:rsidRDefault="001D007F" w:rsidP="00BB2EBF">
      <w:pPr>
        <w:pStyle w:val="BodyText"/>
        <w:spacing w:line="360" w:lineRule="auto"/>
        <w:jc w:val="both"/>
        <w:rPr>
          <w:rFonts w:ascii="Times New Roman" w:hAnsi="Times New Roman" w:cs="Times New Roman"/>
          <w:sz w:val="20"/>
          <w:szCs w:val="20"/>
        </w:rPr>
      </w:pPr>
    </w:p>
    <w:p w14:paraId="1076738F" w14:textId="77777777" w:rsidR="001D007F" w:rsidRPr="00BB2EBF" w:rsidRDefault="001D007F" w:rsidP="00BB2EBF">
      <w:pPr>
        <w:pStyle w:val="BodyText"/>
        <w:spacing w:line="360" w:lineRule="auto"/>
        <w:jc w:val="both"/>
        <w:rPr>
          <w:rFonts w:ascii="Times New Roman" w:hAnsi="Times New Roman" w:cs="Times New Roman"/>
          <w:sz w:val="20"/>
          <w:szCs w:val="20"/>
        </w:rPr>
      </w:pPr>
    </w:p>
    <w:p w14:paraId="20CDCD5F" w14:textId="77777777" w:rsidR="00FA487B" w:rsidRDefault="00FA487B" w:rsidP="00BB2EBF">
      <w:pPr>
        <w:spacing w:line="360" w:lineRule="auto"/>
        <w:jc w:val="both"/>
        <w:rPr>
          <w:rStyle w:val="Strong"/>
          <w:rFonts w:ascii="Times New Roman" w:hAnsi="Times New Roman" w:cs="Times New Roman"/>
          <w:b w:val="0"/>
          <w:bCs w:val="0"/>
          <w:sz w:val="20"/>
          <w:szCs w:val="20"/>
        </w:rPr>
      </w:pPr>
    </w:p>
    <w:p w14:paraId="1A306EE4" w14:textId="77777777" w:rsidR="00FA487B" w:rsidRDefault="00FA487B" w:rsidP="00BB2EBF">
      <w:pPr>
        <w:spacing w:line="360" w:lineRule="auto"/>
        <w:jc w:val="both"/>
        <w:rPr>
          <w:rStyle w:val="Strong"/>
          <w:rFonts w:ascii="Times New Roman" w:hAnsi="Times New Roman" w:cs="Times New Roman"/>
          <w:b w:val="0"/>
          <w:bCs w:val="0"/>
          <w:sz w:val="20"/>
          <w:szCs w:val="20"/>
        </w:rPr>
      </w:pPr>
    </w:p>
    <w:p w14:paraId="57EA10FC" w14:textId="77777777" w:rsidR="00FA487B" w:rsidRDefault="00FA487B" w:rsidP="00BB2EBF">
      <w:pPr>
        <w:spacing w:line="360" w:lineRule="auto"/>
        <w:jc w:val="both"/>
        <w:rPr>
          <w:rStyle w:val="Strong"/>
          <w:rFonts w:ascii="Times New Roman" w:hAnsi="Times New Roman" w:cs="Times New Roman"/>
          <w:b w:val="0"/>
          <w:bCs w:val="0"/>
          <w:sz w:val="20"/>
          <w:szCs w:val="20"/>
        </w:rPr>
      </w:pPr>
    </w:p>
    <w:p w14:paraId="4412C442" w14:textId="77777777" w:rsidR="00FA487B" w:rsidRDefault="00FA487B" w:rsidP="00BB2EBF">
      <w:pPr>
        <w:spacing w:line="360" w:lineRule="auto"/>
        <w:jc w:val="both"/>
        <w:rPr>
          <w:rStyle w:val="Strong"/>
          <w:rFonts w:ascii="Times New Roman" w:hAnsi="Times New Roman" w:cs="Times New Roman"/>
          <w:b w:val="0"/>
          <w:bCs w:val="0"/>
          <w:sz w:val="20"/>
          <w:szCs w:val="20"/>
        </w:rPr>
      </w:pPr>
    </w:p>
    <w:p w14:paraId="2D07BF2F" w14:textId="77777777" w:rsidR="00FA487B" w:rsidRDefault="00FA487B" w:rsidP="00FA487B">
      <w:pPr>
        <w:spacing w:line="360" w:lineRule="auto"/>
        <w:rPr>
          <w:rStyle w:val="Strong"/>
          <w:rFonts w:ascii="Times New Roman" w:hAnsi="Times New Roman" w:cs="Times New Roman"/>
          <w:b w:val="0"/>
          <w:bCs w:val="0"/>
          <w:sz w:val="20"/>
          <w:szCs w:val="20"/>
        </w:rPr>
      </w:pPr>
    </w:p>
    <w:p w14:paraId="775444F5" w14:textId="77777777" w:rsidR="00FA487B" w:rsidRDefault="00FA487B" w:rsidP="00FA487B">
      <w:pPr>
        <w:spacing w:line="360" w:lineRule="auto"/>
        <w:rPr>
          <w:rStyle w:val="Strong"/>
          <w:rFonts w:ascii="Times New Roman" w:hAnsi="Times New Roman" w:cs="Times New Roman"/>
          <w:b w:val="0"/>
          <w:bCs w:val="0"/>
          <w:sz w:val="20"/>
          <w:szCs w:val="20"/>
        </w:rPr>
      </w:pPr>
    </w:p>
    <w:p w14:paraId="5D13331B" w14:textId="53A76A11" w:rsidR="001D007F" w:rsidRPr="00BB2EBF" w:rsidRDefault="001D007F" w:rsidP="00FA487B">
      <w:pPr>
        <w:spacing w:line="360" w:lineRule="auto"/>
        <w:jc w:val="center"/>
        <w:rPr>
          <w:rFonts w:ascii="Times New Roman" w:hAnsi="Times New Roman" w:cs="Times New Roman"/>
          <w:sz w:val="20"/>
          <w:szCs w:val="20"/>
        </w:rPr>
      </w:pPr>
      <w:r w:rsidRPr="00BB2EBF">
        <w:rPr>
          <w:rStyle w:val="Strong"/>
          <w:rFonts w:ascii="Times New Roman" w:hAnsi="Times New Roman" w:cs="Times New Roman"/>
          <w:b w:val="0"/>
          <w:bCs w:val="0"/>
          <w:sz w:val="20"/>
          <w:szCs w:val="20"/>
        </w:rPr>
        <w:t>Figure 4.1: Successful Animal Detection - High Confidence</w:t>
      </w:r>
    </w:p>
    <w:p w14:paraId="31DD2A5E" w14:textId="7D2563D0" w:rsidR="001D007F" w:rsidRPr="00BB2EBF" w:rsidRDefault="002C3378" w:rsidP="00BB2EBF">
      <w:pPr>
        <w:pStyle w:val="BodyText"/>
        <w:spacing w:line="360" w:lineRule="auto"/>
        <w:jc w:val="both"/>
        <w:rPr>
          <w:rFonts w:ascii="Times New Roman" w:hAnsi="Times New Roman" w:cs="Times New Roman"/>
          <w:sz w:val="20"/>
          <w:szCs w:val="20"/>
        </w:rPr>
      </w:pPr>
      <w:r>
        <w:rPr>
          <w:rFonts w:ascii="Times New Roman" w:hAnsi="Times New Roman" w:cs="Times New Roman"/>
          <w:noProof/>
          <w:sz w:val="20"/>
          <w:szCs w:val="20"/>
        </w:rPr>
        <w:drawing>
          <wp:anchor distT="0" distB="0" distL="0" distR="0" simplePos="0" relativeHeight="251657728" behindDoc="0" locked="0" layoutInCell="1" allowOverlap="1" wp14:anchorId="67546E43" wp14:editId="11F72FDF">
            <wp:simplePos x="0" y="0"/>
            <wp:positionH relativeFrom="column">
              <wp:posOffset>1426211</wp:posOffset>
            </wp:positionH>
            <wp:positionV relativeFrom="paragraph">
              <wp:posOffset>-30479</wp:posOffset>
            </wp:positionV>
            <wp:extent cx="2832100" cy="2123936"/>
            <wp:effectExtent l="0" t="0" r="6350" b="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3011" cy="2132119"/>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0CAF301E" w14:textId="77777777" w:rsidR="001D007F" w:rsidRPr="00BB2EBF" w:rsidRDefault="001D007F" w:rsidP="00BB2EBF">
      <w:pPr>
        <w:pStyle w:val="BodyText"/>
        <w:spacing w:line="360" w:lineRule="auto"/>
        <w:jc w:val="both"/>
        <w:rPr>
          <w:rFonts w:ascii="Times New Roman" w:hAnsi="Times New Roman" w:cs="Times New Roman"/>
          <w:sz w:val="20"/>
          <w:szCs w:val="20"/>
        </w:rPr>
      </w:pPr>
    </w:p>
    <w:p w14:paraId="37D5ABD1" w14:textId="77777777" w:rsidR="001D007F" w:rsidRPr="00BB2EBF" w:rsidRDefault="001D007F" w:rsidP="00BB2EBF">
      <w:pPr>
        <w:pStyle w:val="BodyText"/>
        <w:spacing w:line="360" w:lineRule="auto"/>
        <w:jc w:val="both"/>
        <w:rPr>
          <w:rFonts w:ascii="Times New Roman" w:hAnsi="Times New Roman" w:cs="Times New Roman"/>
          <w:sz w:val="20"/>
          <w:szCs w:val="20"/>
        </w:rPr>
      </w:pPr>
    </w:p>
    <w:p w14:paraId="1B2D3E41" w14:textId="77777777" w:rsidR="001D007F" w:rsidRPr="00BB2EBF" w:rsidRDefault="001D007F" w:rsidP="00BB2EBF">
      <w:pPr>
        <w:pStyle w:val="BodyText"/>
        <w:spacing w:line="360" w:lineRule="auto"/>
        <w:jc w:val="both"/>
        <w:rPr>
          <w:rFonts w:ascii="Times New Roman" w:hAnsi="Times New Roman" w:cs="Times New Roman"/>
          <w:sz w:val="20"/>
          <w:szCs w:val="20"/>
        </w:rPr>
      </w:pPr>
    </w:p>
    <w:p w14:paraId="31BA0879" w14:textId="77777777" w:rsidR="001D007F" w:rsidRPr="00BB2EBF" w:rsidRDefault="001D007F" w:rsidP="00BB2EBF">
      <w:pPr>
        <w:pStyle w:val="BodyText"/>
        <w:spacing w:line="360" w:lineRule="auto"/>
        <w:jc w:val="both"/>
        <w:rPr>
          <w:rFonts w:ascii="Times New Roman" w:hAnsi="Times New Roman" w:cs="Times New Roman"/>
          <w:sz w:val="20"/>
          <w:szCs w:val="20"/>
        </w:rPr>
      </w:pPr>
    </w:p>
    <w:p w14:paraId="48E3E106" w14:textId="77777777" w:rsidR="001D007F" w:rsidRPr="00BB2EBF" w:rsidRDefault="001D007F" w:rsidP="00BB2EBF">
      <w:pPr>
        <w:pStyle w:val="BodyText"/>
        <w:spacing w:line="360" w:lineRule="auto"/>
        <w:jc w:val="both"/>
        <w:rPr>
          <w:rFonts w:ascii="Times New Roman" w:hAnsi="Times New Roman" w:cs="Times New Roman"/>
          <w:sz w:val="20"/>
          <w:szCs w:val="20"/>
        </w:rPr>
      </w:pPr>
    </w:p>
    <w:p w14:paraId="693C7F90" w14:textId="77777777" w:rsidR="001D007F" w:rsidRPr="00BB2EBF" w:rsidRDefault="001D007F" w:rsidP="00BB2EBF">
      <w:pPr>
        <w:pStyle w:val="BodyText"/>
        <w:spacing w:line="360" w:lineRule="auto"/>
        <w:jc w:val="both"/>
        <w:rPr>
          <w:rFonts w:ascii="Times New Roman" w:hAnsi="Times New Roman" w:cs="Times New Roman"/>
          <w:sz w:val="20"/>
          <w:szCs w:val="20"/>
        </w:rPr>
      </w:pPr>
    </w:p>
    <w:p w14:paraId="23B47716" w14:textId="7521B51D" w:rsidR="001D007F" w:rsidRPr="00BB2EBF" w:rsidRDefault="001D007F" w:rsidP="00FA487B">
      <w:pPr>
        <w:spacing w:line="360" w:lineRule="auto"/>
        <w:jc w:val="center"/>
        <w:rPr>
          <w:rFonts w:ascii="Times New Roman" w:hAnsi="Times New Roman" w:cs="Times New Roman"/>
          <w:sz w:val="20"/>
          <w:szCs w:val="20"/>
        </w:rPr>
      </w:pPr>
      <w:r w:rsidRPr="00BB2EBF">
        <w:rPr>
          <w:rStyle w:val="Strong"/>
          <w:rFonts w:ascii="Times New Roman" w:hAnsi="Times New Roman" w:cs="Times New Roman"/>
          <w:b w:val="0"/>
          <w:bCs w:val="0"/>
          <w:sz w:val="20"/>
          <w:szCs w:val="20"/>
        </w:rPr>
        <w:lastRenderedPageBreak/>
        <w:t>Figure 4.2: Animal Detection - Normal Lighting Conditions</w:t>
      </w:r>
    </w:p>
    <w:p w14:paraId="5D493B97" w14:textId="48473105" w:rsidR="001D007F" w:rsidRPr="00BB2EBF" w:rsidRDefault="001D007F" w:rsidP="00BB2EBF">
      <w:pPr>
        <w:pStyle w:val="Heading3"/>
        <w:spacing w:before="0" w:after="0" w:line="360" w:lineRule="auto"/>
        <w:jc w:val="both"/>
        <w:rPr>
          <w:rFonts w:ascii="Times New Roman" w:hAnsi="Times New Roman" w:cs="Times New Roman"/>
          <w:b w:val="0"/>
          <w:bCs w:val="0"/>
          <w:sz w:val="20"/>
          <w:szCs w:val="20"/>
        </w:rPr>
      </w:pPr>
      <w:r w:rsidRPr="00BB2EBF">
        <w:rPr>
          <w:rFonts w:ascii="Times New Roman" w:hAnsi="Times New Roman" w:cs="Times New Roman"/>
          <w:b w:val="0"/>
          <w:bCs w:val="0"/>
          <w:sz w:val="20"/>
          <w:szCs w:val="20"/>
        </w:rPr>
        <w:t>4.2.2</w:t>
      </w:r>
      <w:r w:rsidR="00FA487B">
        <w:rPr>
          <w:rFonts w:ascii="Times New Roman" w:hAnsi="Times New Roman" w:cs="Times New Roman"/>
          <w:b w:val="0"/>
          <w:bCs w:val="0"/>
          <w:sz w:val="20"/>
          <w:szCs w:val="20"/>
        </w:rPr>
        <w:tab/>
      </w:r>
      <w:r w:rsidRPr="00BB2EBF">
        <w:rPr>
          <w:rFonts w:ascii="Times New Roman" w:hAnsi="Times New Roman" w:cs="Times New Roman"/>
          <w:b w:val="0"/>
          <w:bCs w:val="0"/>
          <w:sz w:val="20"/>
          <w:szCs w:val="20"/>
        </w:rPr>
        <w:t>Alerting and Notification Performance</w:t>
      </w:r>
    </w:p>
    <w:p w14:paraId="5D7FFD53" w14:textId="7AEA71E0" w:rsidR="001D007F" w:rsidRPr="00BB2EBF" w:rsidRDefault="001D007F" w:rsidP="00FA487B">
      <w:pPr>
        <w:pStyle w:val="BodyText"/>
        <w:spacing w:after="0" w:line="360" w:lineRule="auto"/>
        <w:jc w:val="both"/>
        <w:rPr>
          <w:rFonts w:ascii="Times New Roman" w:hAnsi="Times New Roman" w:cs="Times New Roman"/>
          <w:sz w:val="20"/>
          <w:szCs w:val="20"/>
        </w:rPr>
      </w:pPr>
      <w:r w:rsidRPr="00BB2EBF">
        <w:rPr>
          <w:rFonts w:ascii="Times New Roman" w:hAnsi="Times New Roman" w:cs="Times New Roman"/>
          <w:sz w:val="20"/>
          <w:szCs w:val="20"/>
        </w:rPr>
        <w:t>Upon detection of a simulated animal:</w:t>
      </w:r>
    </w:p>
    <w:p w14:paraId="12264175" w14:textId="4FC2AEEB" w:rsidR="001D007F" w:rsidRPr="00BB2EBF" w:rsidRDefault="001D007F" w:rsidP="00BB2EBF">
      <w:pPr>
        <w:pStyle w:val="BodyText"/>
        <w:numPr>
          <w:ilvl w:val="0"/>
          <w:numId w:val="9"/>
        </w:numPr>
        <w:tabs>
          <w:tab w:val="left" w:pos="707"/>
        </w:tabs>
        <w:spacing w:after="0" w:line="360" w:lineRule="auto"/>
        <w:jc w:val="both"/>
        <w:rPr>
          <w:rFonts w:ascii="Times New Roman" w:hAnsi="Times New Roman" w:cs="Times New Roman"/>
          <w:sz w:val="20"/>
          <w:szCs w:val="20"/>
        </w:rPr>
      </w:pPr>
      <w:r w:rsidRPr="00BB2EBF">
        <w:rPr>
          <w:rFonts w:ascii="Times New Roman" w:hAnsi="Times New Roman" w:cs="Times New Roman"/>
          <w:sz w:val="20"/>
          <w:szCs w:val="20"/>
        </w:rPr>
        <w:t xml:space="preserve">SMS notifications were successfully sent to the designated phone number within 3–5 seconds. </w:t>
      </w:r>
    </w:p>
    <w:p w14:paraId="60A9D2FC" w14:textId="46D8D405" w:rsidR="001D007F" w:rsidRPr="00BB2EBF" w:rsidRDefault="001D007F" w:rsidP="00BB2EBF">
      <w:pPr>
        <w:pStyle w:val="BodyText"/>
        <w:numPr>
          <w:ilvl w:val="0"/>
          <w:numId w:val="9"/>
        </w:numPr>
        <w:tabs>
          <w:tab w:val="left" w:pos="707"/>
        </w:tabs>
        <w:spacing w:after="0" w:line="360" w:lineRule="auto"/>
        <w:jc w:val="both"/>
        <w:rPr>
          <w:rFonts w:ascii="Times New Roman" w:hAnsi="Times New Roman" w:cs="Times New Roman"/>
          <w:sz w:val="20"/>
          <w:szCs w:val="20"/>
        </w:rPr>
      </w:pPr>
      <w:r w:rsidRPr="00BB2EBF">
        <w:rPr>
          <w:rFonts w:ascii="Times New Roman" w:hAnsi="Times New Roman" w:cs="Times New Roman"/>
          <w:sz w:val="20"/>
          <w:szCs w:val="20"/>
        </w:rPr>
        <w:t xml:space="preserve">GSM module performance remained consistent under lab conditions. </w:t>
      </w:r>
    </w:p>
    <w:p w14:paraId="6E0FF133" w14:textId="25EFDF1F" w:rsidR="001D007F" w:rsidRPr="00BB2EBF" w:rsidRDefault="001D007F" w:rsidP="00BB2EBF">
      <w:pPr>
        <w:pStyle w:val="BodyText"/>
        <w:numPr>
          <w:ilvl w:val="0"/>
          <w:numId w:val="9"/>
        </w:numPr>
        <w:tabs>
          <w:tab w:val="left" w:pos="707"/>
        </w:tabs>
        <w:spacing w:line="360" w:lineRule="auto"/>
        <w:jc w:val="both"/>
        <w:rPr>
          <w:rFonts w:ascii="Times New Roman" w:hAnsi="Times New Roman" w:cs="Times New Roman"/>
          <w:sz w:val="20"/>
          <w:szCs w:val="20"/>
        </w:rPr>
      </w:pPr>
      <w:r w:rsidRPr="00BB2EBF">
        <w:rPr>
          <w:rFonts w:ascii="Times New Roman" w:hAnsi="Times New Roman" w:cs="Times New Roman"/>
          <w:sz w:val="20"/>
          <w:szCs w:val="20"/>
        </w:rPr>
        <w:t xml:space="preserve">SMS delivery success rate recorded was 100% during the tests. </w:t>
      </w:r>
    </w:p>
    <w:p w14:paraId="74A521B1" w14:textId="7E4F5C09" w:rsidR="001D007F" w:rsidRPr="00BB2EBF" w:rsidRDefault="00FA487B" w:rsidP="00BB2EBF">
      <w:pPr>
        <w:pStyle w:val="BodyText"/>
        <w:spacing w:line="360" w:lineRule="auto"/>
        <w:jc w:val="both"/>
        <w:rPr>
          <w:rFonts w:ascii="Times New Roman" w:hAnsi="Times New Roman" w:cs="Times New Roman"/>
          <w:sz w:val="20"/>
          <w:szCs w:val="20"/>
        </w:rPr>
      </w:pPr>
      <w:r>
        <w:rPr>
          <w:rFonts w:ascii="Times New Roman" w:hAnsi="Times New Roman" w:cs="Times New Roman"/>
          <w:noProof/>
          <w:sz w:val="20"/>
          <w:szCs w:val="20"/>
        </w:rPr>
        <w:drawing>
          <wp:anchor distT="0" distB="0" distL="0" distR="0" simplePos="0" relativeHeight="251658752" behindDoc="0" locked="0" layoutInCell="1" allowOverlap="1" wp14:anchorId="2D16E379" wp14:editId="346CA711">
            <wp:simplePos x="0" y="0"/>
            <wp:positionH relativeFrom="column">
              <wp:posOffset>1927860</wp:posOffset>
            </wp:positionH>
            <wp:positionV relativeFrom="paragraph">
              <wp:posOffset>240030</wp:posOffset>
            </wp:positionV>
            <wp:extent cx="2441760" cy="2025650"/>
            <wp:effectExtent l="0" t="0" r="0"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1760" cy="202565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1D007F" w:rsidRPr="00BB2EBF">
        <w:rPr>
          <w:rFonts w:ascii="Times New Roman" w:hAnsi="Times New Roman" w:cs="Times New Roman"/>
          <w:sz w:val="20"/>
          <w:szCs w:val="20"/>
        </w:rPr>
        <w:t>This confirms that the alerting mechanism is capable of near real-time notification under optimal conditions.</w:t>
      </w:r>
    </w:p>
    <w:p w14:paraId="7E0A805A" w14:textId="6218DB3D" w:rsidR="001D007F" w:rsidRPr="00BB2EBF" w:rsidRDefault="001D007F" w:rsidP="00BB2EBF">
      <w:pPr>
        <w:pStyle w:val="BodyText"/>
        <w:spacing w:line="360" w:lineRule="auto"/>
        <w:jc w:val="both"/>
        <w:rPr>
          <w:rFonts w:ascii="Times New Roman" w:hAnsi="Times New Roman" w:cs="Times New Roman"/>
          <w:sz w:val="20"/>
          <w:szCs w:val="20"/>
        </w:rPr>
      </w:pPr>
    </w:p>
    <w:p w14:paraId="73EB030A" w14:textId="2AF9D6F0" w:rsidR="001D007F" w:rsidRPr="00BB2EBF" w:rsidRDefault="001D007F" w:rsidP="00BB2EBF">
      <w:pPr>
        <w:pStyle w:val="BodyText"/>
        <w:spacing w:line="360" w:lineRule="auto"/>
        <w:jc w:val="both"/>
        <w:rPr>
          <w:rFonts w:ascii="Times New Roman" w:hAnsi="Times New Roman" w:cs="Times New Roman"/>
          <w:sz w:val="20"/>
          <w:szCs w:val="20"/>
        </w:rPr>
      </w:pPr>
    </w:p>
    <w:p w14:paraId="19E08AB3" w14:textId="77777777" w:rsidR="001D007F" w:rsidRPr="00BB2EBF" w:rsidRDefault="001D007F" w:rsidP="00BB2EBF">
      <w:pPr>
        <w:pStyle w:val="BodyText"/>
        <w:spacing w:line="360" w:lineRule="auto"/>
        <w:jc w:val="both"/>
        <w:rPr>
          <w:rFonts w:ascii="Times New Roman" w:hAnsi="Times New Roman" w:cs="Times New Roman"/>
          <w:sz w:val="20"/>
          <w:szCs w:val="20"/>
        </w:rPr>
      </w:pPr>
    </w:p>
    <w:p w14:paraId="5635B670" w14:textId="77777777" w:rsidR="001D007F" w:rsidRPr="00BB2EBF" w:rsidRDefault="001D007F" w:rsidP="00BB2EBF">
      <w:pPr>
        <w:spacing w:line="360" w:lineRule="auto"/>
        <w:jc w:val="both"/>
        <w:rPr>
          <w:rFonts w:ascii="Times New Roman" w:hAnsi="Times New Roman" w:cs="Times New Roman"/>
          <w:sz w:val="20"/>
          <w:szCs w:val="20"/>
        </w:rPr>
      </w:pPr>
    </w:p>
    <w:p w14:paraId="65A4D67B" w14:textId="77777777" w:rsidR="001D007F" w:rsidRPr="00BB2EBF" w:rsidRDefault="001D007F" w:rsidP="00BB2EBF">
      <w:pPr>
        <w:spacing w:line="360" w:lineRule="auto"/>
        <w:jc w:val="both"/>
        <w:rPr>
          <w:rFonts w:ascii="Times New Roman" w:hAnsi="Times New Roman" w:cs="Times New Roman"/>
          <w:sz w:val="20"/>
          <w:szCs w:val="20"/>
        </w:rPr>
      </w:pPr>
    </w:p>
    <w:p w14:paraId="7FC506D2" w14:textId="77777777" w:rsidR="001D007F" w:rsidRPr="00BB2EBF" w:rsidRDefault="001D007F" w:rsidP="00BB2EBF">
      <w:pPr>
        <w:spacing w:line="360" w:lineRule="auto"/>
        <w:jc w:val="both"/>
        <w:rPr>
          <w:rFonts w:ascii="Times New Roman" w:hAnsi="Times New Roman" w:cs="Times New Roman"/>
          <w:sz w:val="20"/>
          <w:szCs w:val="20"/>
        </w:rPr>
      </w:pPr>
    </w:p>
    <w:p w14:paraId="44A393D6" w14:textId="77777777" w:rsidR="001D007F" w:rsidRPr="00BB2EBF" w:rsidRDefault="001D007F" w:rsidP="00BB2EBF">
      <w:pPr>
        <w:spacing w:line="360" w:lineRule="auto"/>
        <w:jc w:val="both"/>
        <w:rPr>
          <w:rFonts w:ascii="Times New Roman" w:hAnsi="Times New Roman" w:cs="Times New Roman"/>
          <w:sz w:val="20"/>
          <w:szCs w:val="20"/>
        </w:rPr>
      </w:pPr>
    </w:p>
    <w:p w14:paraId="526B41CC" w14:textId="77777777" w:rsidR="001D007F" w:rsidRPr="00BB2EBF" w:rsidRDefault="001D007F" w:rsidP="00BB2EBF">
      <w:pPr>
        <w:spacing w:line="360" w:lineRule="auto"/>
        <w:jc w:val="both"/>
        <w:rPr>
          <w:rFonts w:ascii="Times New Roman" w:hAnsi="Times New Roman" w:cs="Times New Roman"/>
          <w:sz w:val="20"/>
          <w:szCs w:val="20"/>
        </w:rPr>
      </w:pPr>
    </w:p>
    <w:p w14:paraId="509EBD5A" w14:textId="7834924A" w:rsidR="001D007F" w:rsidRPr="00BB2EBF" w:rsidRDefault="001D007F" w:rsidP="00FA487B">
      <w:pPr>
        <w:spacing w:line="360" w:lineRule="auto"/>
        <w:jc w:val="center"/>
        <w:rPr>
          <w:rFonts w:ascii="Times New Roman" w:hAnsi="Times New Roman" w:cs="Times New Roman"/>
          <w:sz w:val="20"/>
          <w:szCs w:val="20"/>
        </w:rPr>
      </w:pPr>
      <w:r w:rsidRPr="00BB2EBF">
        <w:rPr>
          <w:rStyle w:val="Strong"/>
          <w:rFonts w:ascii="Times New Roman" w:hAnsi="Times New Roman" w:cs="Times New Roman"/>
          <w:b w:val="0"/>
          <w:bCs w:val="0"/>
          <w:sz w:val="20"/>
          <w:szCs w:val="20"/>
        </w:rPr>
        <w:t>Figure 4.3 Alerts / Notifications</w:t>
      </w:r>
    </w:p>
    <w:p w14:paraId="74D3132A" w14:textId="77777777" w:rsidR="001D007F" w:rsidRPr="00BB2EBF" w:rsidRDefault="001D007F" w:rsidP="00BB2EBF">
      <w:pPr>
        <w:pStyle w:val="Heading3"/>
        <w:spacing w:before="0" w:after="0" w:line="360" w:lineRule="auto"/>
        <w:jc w:val="both"/>
        <w:rPr>
          <w:rFonts w:ascii="Times New Roman" w:hAnsi="Times New Roman" w:cs="Times New Roman"/>
          <w:b w:val="0"/>
          <w:bCs w:val="0"/>
          <w:sz w:val="20"/>
          <w:szCs w:val="20"/>
        </w:rPr>
      </w:pPr>
      <w:r w:rsidRPr="00BB2EBF">
        <w:rPr>
          <w:rFonts w:ascii="Times New Roman" w:hAnsi="Times New Roman" w:cs="Times New Roman"/>
          <w:b w:val="0"/>
          <w:bCs w:val="0"/>
          <w:sz w:val="20"/>
          <w:szCs w:val="20"/>
        </w:rPr>
        <w:t>4.2.3 Deterrent Activation Performance</w:t>
      </w:r>
    </w:p>
    <w:p w14:paraId="60931A8E" w14:textId="77777777" w:rsidR="001D007F" w:rsidRPr="00BB2EBF" w:rsidRDefault="001D007F" w:rsidP="00BB2EBF">
      <w:pPr>
        <w:pStyle w:val="BodyText"/>
        <w:spacing w:line="360" w:lineRule="auto"/>
        <w:jc w:val="both"/>
        <w:rPr>
          <w:rFonts w:ascii="Times New Roman" w:hAnsi="Times New Roman" w:cs="Times New Roman"/>
          <w:sz w:val="20"/>
          <w:szCs w:val="20"/>
        </w:rPr>
      </w:pPr>
      <w:r w:rsidRPr="00BB2EBF">
        <w:rPr>
          <w:rFonts w:ascii="Times New Roman" w:hAnsi="Times New Roman" w:cs="Times New Roman"/>
          <w:sz w:val="20"/>
          <w:szCs w:val="20"/>
        </w:rPr>
        <w:t>The ultrasonic sound emitter was triggered automatically upon detection:</w:t>
      </w:r>
    </w:p>
    <w:p w14:paraId="066EB3CC" w14:textId="77777777" w:rsidR="001D007F" w:rsidRPr="00BB2EBF" w:rsidRDefault="001D007F" w:rsidP="00BB2EBF">
      <w:pPr>
        <w:pStyle w:val="BodyText"/>
        <w:numPr>
          <w:ilvl w:val="0"/>
          <w:numId w:val="10"/>
        </w:numPr>
        <w:tabs>
          <w:tab w:val="left" w:pos="707"/>
        </w:tabs>
        <w:spacing w:after="0" w:line="360" w:lineRule="auto"/>
        <w:jc w:val="both"/>
        <w:rPr>
          <w:rFonts w:ascii="Times New Roman" w:hAnsi="Times New Roman" w:cs="Times New Roman"/>
          <w:sz w:val="20"/>
          <w:szCs w:val="20"/>
        </w:rPr>
      </w:pPr>
      <w:r w:rsidRPr="00BB2EBF">
        <w:rPr>
          <w:rFonts w:ascii="Times New Roman" w:hAnsi="Times New Roman" w:cs="Times New Roman"/>
          <w:sz w:val="20"/>
          <w:szCs w:val="20"/>
        </w:rPr>
        <w:t xml:space="preserve">Activation occurred within 1 second after detection confirmation. </w:t>
      </w:r>
    </w:p>
    <w:p w14:paraId="5FF45666" w14:textId="77777777" w:rsidR="001D007F" w:rsidRPr="00BB2EBF" w:rsidRDefault="001D007F" w:rsidP="00BB2EBF">
      <w:pPr>
        <w:pStyle w:val="BodyText"/>
        <w:numPr>
          <w:ilvl w:val="0"/>
          <w:numId w:val="10"/>
        </w:numPr>
        <w:tabs>
          <w:tab w:val="left" w:pos="707"/>
        </w:tabs>
        <w:spacing w:after="0" w:line="360" w:lineRule="auto"/>
        <w:jc w:val="both"/>
        <w:rPr>
          <w:rFonts w:ascii="Times New Roman" w:hAnsi="Times New Roman" w:cs="Times New Roman"/>
          <w:sz w:val="20"/>
          <w:szCs w:val="20"/>
        </w:rPr>
      </w:pPr>
      <w:r w:rsidRPr="00BB2EBF">
        <w:rPr>
          <w:rFonts w:ascii="Times New Roman" w:hAnsi="Times New Roman" w:cs="Times New Roman"/>
          <w:sz w:val="20"/>
          <w:szCs w:val="20"/>
        </w:rPr>
        <w:t xml:space="preserve">The sound emitter operated as expected without delay or hardware faults. </w:t>
      </w:r>
    </w:p>
    <w:p w14:paraId="3BA37739" w14:textId="77777777" w:rsidR="001D007F" w:rsidRPr="00BB2EBF" w:rsidRDefault="001D007F" w:rsidP="00BB2EBF">
      <w:pPr>
        <w:pStyle w:val="BodyText"/>
        <w:numPr>
          <w:ilvl w:val="0"/>
          <w:numId w:val="10"/>
        </w:numPr>
        <w:tabs>
          <w:tab w:val="left" w:pos="707"/>
        </w:tabs>
        <w:spacing w:line="360" w:lineRule="auto"/>
        <w:jc w:val="both"/>
        <w:rPr>
          <w:rFonts w:ascii="Times New Roman" w:hAnsi="Times New Roman" w:cs="Times New Roman"/>
          <w:sz w:val="20"/>
          <w:szCs w:val="20"/>
        </w:rPr>
      </w:pPr>
      <w:r w:rsidRPr="00BB2EBF">
        <w:rPr>
          <w:rFonts w:ascii="Times New Roman" w:hAnsi="Times New Roman" w:cs="Times New Roman"/>
          <w:sz w:val="20"/>
          <w:szCs w:val="20"/>
        </w:rPr>
        <w:t xml:space="preserve">In future real-world deployments, the effectiveness of ultrasonic sound on livestock behavior will need to be field-tested. </w:t>
      </w:r>
    </w:p>
    <w:p w14:paraId="09219C54" w14:textId="77777777" w:rsidR="001D007F" w:rsidRPr="00BB2EBF" w:rsidRDefault="001D007F" w:rsidP="00BB2EBF">
      <w:pPr>
        <w:pStyle w:val="Heading3"/>
        <w:spacing w:before="0" w:after="0" w:line="360" w:lineRule="auto"/>
        <w:jc w:val="both"/>
        <w:rPr>
          <w:rFonts w:ascii="Times New Roman" w:hAnsi="Times New Roman" w:cs="Times New Roman"/>
          <w:b w:val="0"/>
          <w:bCs w:val="0"/>
          <w:sz w:val="20"/>
          <w:szCs w:val="20"/>
        </w:rPr>
      </w:pPr>
      <w:r w:rsidRPr="00BB2EBF">
        <w:rPr>
          <w:rFonts w:ascii="Times New Roman" w:hAnsi="Times New Roman" w:cs="Times New Roman"/>
          <w:b w:val="0"/>
          <w:bCs w:val="0"/>
          <w:sz w:val="20"/>
          <w:szCs w:val="20"/>
        </w:rPr>
        <w:t>4.2.4 System Performance Observations</w:t>
      </w:r>
    </w:p>
    <w:p w14:paraId="6976F517" w14:textId="77777777" w:rsidR="001D007F" w:rsidRPr="00BB2EBF" w:rsidRDefault="001D007F" w:rsidP="00BB2EBF">
      <w:pPr>
        <w:pStyle w:val="BodyText"/>
        <w:numPr>
          <w:ilvl w:val="0"/>
          <w:numId w:val="11"/>
        </w:numPr>
        <w:tabs>
          <w:tab w:val="left" w:pos="707"/>
        </w:tabs>
        <w:spacing w:after="0" w:line="360" w:lineRule="auto"/>
        <w:jc w:val="both"/>
        <w:rPr>
          <w:rFonts w:ascii="Times New Roman" w:hAnsi="Times New Roman" w:cs="Times New Roman"/>
          <w:sz w:val="20"/>
          <w:szCs w:val="20"/>
        </w:rPr>
      </w:pPr>
      <w:r w:rsidRPr="00BB2EBF">
        <w:rPr>
          <w:rFonts w:ascii="Times New Roman" w:hAnsi="Times New Roman" w:cs="Times New Roman"/>
          <w:sz w:val="20"/>
          <w:szCs w:val="20"/>
        </w:rPr>
        <w:t xml:space="preserve">Detection accuracy slightly reduced under very low-light conditions. </w:t>
      </w:r>
    </w:p>
    <w:p w14:paraId="13A56480" w14:textId="77777777" w:rsidR="001D007F" w:rsidRPr="00BB2EBF" w:rsidRDefault="001D007F" w:rsidP="00BB2EBF">
      <w:pPr>
        <w:pStyle w:val="BodyText"/>
        <w:numPr>
          <w:ilvl w:val="0"/>
          <w:numId w:val="11"/>
        </w:numPr>
        <w:tabs>
          <w:tab w:val="left" w:pos="707"/>
        </w:tabs>
        <w:spacing w:after="0" w:line="360" w:lineRule="auto"/>
        <w:jc w:val="both"/>
        <w:rPr>
          <w:rFonts w:ascii="Times New Roman" w:hAnsi="Times New Roman" w:cs="Times New Roman"/>
          <w:sz w:val="20"/>
          <w:szCs w:val="20"/>
        </w:rPr>
      </w:pPr>
      <w:r w:rsidRPr="00BB2EBF">
        <w:rPr>
          <w:rFonts w:ascii="Times New Roman" w:hAnsi="Times New Roman" w:cs="Times New Roman"/>
          <w:sz w:val="20"/>
          <w:szCs w:val="20"/>
        </w:rPr>
        <w:t xml:space="preserve">Camera performance was stable in normal indoor lighting without the need for infrared enhancement. </w:t>
      </w:r>
    </w:p>
    <w:p w14:paraId="4B0D409D" w14:textId="77777777" w:rsidR="001D007F" w:rsidRPr="00BB2EBF" w:rsidRDefault="001D007F" w:rsidP="00BB2EBF">
      <w:pPr>
        <w:pStyle w:val="BodyText"/>
        <w:numPr>
          <w:ilvl w:val="0"/>
          <w:numId w:val="11"/>
        </w:numPr>
        <w:tabs>
          <w:tab w:val="left" w:pos="707"/>
        </w:tabs>
        <w:spacing w:after="0" w:line="360" w:lineRule="auto"/>
        <w:jc w:val="both"/>
        <w:rPr>
          <w:rFonts w:ascii="Times New Roman" w:hAnsi="Times New Roman" w:cs="Times New Roman"/>
          <w:sz w:val="20"/>
          <w:szCs w:val="20"/>
        </w:rPr>
      </w:pPr>
      <w:r w:rsidRPr="00BB2EBF">
        <w:rPr>
          <w:rFonts w:ascii="Times New Roman" w:hAnsi="Times New Roman" w:cs="Times New Roman"/>
          <w:sz w:val="20"/>
          <w:szCs w:val="20"/>
        </w:rPr>
        <w:t xml:space="preserve">False positives were generally associated with fast non-animal object motion within the frame. </w:t>
      </w:r>
    </w:p>
    <w:p w14:paraId="5674B720" w14:textId="77777777" w:rsidR="001D007F" w:rsidRPr="00BB2EBF" w:rsidRDefault="001D007F" w:rsidP="00BB2EBF">
      <w:pPr>
        <w:pStyle w:val="BodyText"/>
        <w:numPr>
          <w:ilvl w:val="0"/>
          <w:numId w:val="11"/>
        </w:numPr>
        <w:tabs>
          <w:tab w:val="left" w:pos="707"/>
        </w:tabs>
        <w:spacing w:line="360" w:lineRule="auto"/>
        <w:jc w:val="both"/>
        <w:rPr>
          <w:rFonts w:ascii="Times New Roman" w:hAnsi="Times New Roman" w:cs="Times New Roman"/>
          <w:sz w:val="20"/>
          <w:szCs w:val="20"/>
        </w:rPr>
      </w:pPr>
      <w:r w:rsidRPr="00BB2EBF">
        <w:rPr>
          <w:rFonts w:ascii="Times New Roman" w:hAnsi="Times New Roman" w:cs="Times New Roman"/>
          <w:sz w:val="20"/>
          <w:szCs w:val="20"/>
        </w:rPr>
        <w:t xml:space="preserve">System power remained stable throughout the testing using a standard lab DC power supply. </w:t>
      </w:r>
    </w:p>
    <w:p w14:paraId="56A23CA3" w14:textId="22410267" w:rsidR="001D007F" w:rsidRPr="00BB2EBF" w:rsidRDefault="001D007F" w:rsidP="00BB2EBF">
      <w:pPr>
        <w:pStyle w:val="Heading2"/>
        <w:spacing w:before="0" w:after="0" w:line="360" w:lineRule="auto"/>
        <w:jc w:val="both"/>
        <w:rPr>
          <w:rFonts w:ascii="Times New Roman" w:hAnsi="Times New Roman" w:cs="Times New Roman"/>
          <w:b w:val="0"/>
          <w:bCs w:val="0"/>
          <w:sz w:val="20"/>
          <w:szCs w:val="20"/>
        </w:rPr>
      </w:pPr>
      <w:r w:rsidRPr="00BB2EBF">
        <w:rPr>
          <w:rFonts w:ascii="Times New Roman" w:hAnsi="Times New Roman" w:cs="Times New Roman"/>
          <w:b w:val="0"/>
          <w:bCs w:val="0"/>
          <w:sz w:val="20"/>
          <w:szCs w:val="20"/>
        </w:rPr>
        <w:t xml:space="preserve">4.3 </w:t>
      </w:r>
      <w:r w:rsidR="00BB2EBF" w:rsidRPr="00BB2EBF">
        <w:rPr>
          <w:rFonts w:ascii="Times New Roman" w:hAnsi="Times New Roman" w:cs="Times New Roman"/>
          <w:b w:val="0"/>
          <w:bCs w:val="0"/>
          <w:sz w:val="20"/>
          <w:szCs w:val="20"/>
        </w:rPr>
        <w:t xml:space="preserve">  </w:t>
      </w:r>
      <w:r w:rsidRPr="00BB2EBF">
        <w:rPr>
          <w:rFonts w:ascii="Times New Roman" w:hAnsi="Times New Roman" w:cs="Times New Roman"/>
          <w:b w:val="0"/>
          <w:bCs w:val="0"/>
          <w:sz w:val="20"/>
          <w:szCs w:val="20"/>
        </w:rPr>
        <w:t>DISCUSSION</w:t>
      </w:r>
    </w:p>
    <w:p w14:paraId="28FD1647" w14:textId="77777777" w:rsidR="001D007F" w:rsidRPr="00BB2EBF" w:rsidRDefault="001D007F" w:rsidP="00BB2EBF">
      <w:pPr>
        <w:pStyle w:val="Heading3"/>
        <w:spacing w:before="0" w:after="0" w:line="360" w:lineRule="auto"/>
        <w:jc w:val="both"/>
        <w:rPr>
          <w:rFonts w:ascii="Times New Roman" w:hAnsi="Times New Roman" w:cs="Times New Roman"/>
          <w:b w:val="0"/>
          <w:bCs w:val="0"/>
          <w:sz w:val="20"/>
          <w:szCs w:val="20"/>
        </w:rPr>
      </w:pPr>
      <w:r w:rsidRPr="00BB2EBF">
        <w:rPr>
          <w:rFonts w:ascii="Times New Roman" w:hAnsi="Times New Roman" w:cs="Times New Roman"/>
          <w:b w:val="0"/>
          <w:bCs w:val="0"/>
          <w:sz w:val="20"/>
          <w:szCs w:val="20"/>
        </w:rPr>
        <w:t>4.3.1 Summary of Findings</w:t>
      </w:r>
    </w:p>
    <w:p w14:paraId="104C6C33" w14:textId="77777777" w:rsidR="001D007F" w:rsidRPr="00BB2EBF" w:rsidRDefault="001D007F" w:rsidP="00BB2EBF">
      <w:pPr>
        <w:pStyle w:val="BodyText"/>
        <w:spacing w:line="360" w:lineRule="auto"/>
        <w:jc w:val="both"/>
        <w:rPr>
          <w:rFonts w:ascii="Times New Roman" w:hAnsi="Times New Roman" w:cs="Times New Roman"/>
          <w:sz w:val="20"/>
          <w:szCs w:val="20"/>
        </w:rPr>
      </w:pPr>
      <w:r w:rsidRPr="00BB2EBF">
        <w:rPr>
          <w:rFonts w:ascii="Times New Roman" w:hAnsi="Times New Roman" w:cs="Times New Roman"/>
          <w:sz w:val="20"/>
          <w:szCs w:val="20"/>
        </w:rPr>
        <w:t>Laboratory evaluation of the system demonstrated that:</w:t>
      </w:r>
    </w:p>
    <w:p w14:paraId="5EDFA22A" w14:textId="77777777" w:rsidR="001D007F" w:rsidRPr="00BB2EBF" w:rsidRDefault="001D007F" w:rsidP="00BB2EBF">
      <w:pPr>
        <w:pStyle w:val="BodyText"/>
        <w:numPr>
          <w:ilvl w:val="0"/>
          <w:numId w:val="12"/>
        </w:numPr>
        <w:tabs>
          <w:tab w:val="left" w:pos="707"/>
        </w:tabs>
        <w:spacing w:after="0" w:line="360" w:lineRule="auto"/>
        <w:jc w:val="both"/>
        <w:rPr>
          <w:rFonts w:ascii="Times New Roman" w:hAnsi="Times New Roman" w:cs="Times New Roman"/>
          <w:sz w:val="20"/>
          <w:szCs w:val="20"/>
        </w:rPr>
      </w:pPr>
      <w:r w:rsidRPr="00BB2EBF">
        <w:rPr>
          <w:rFonts w:ascii="Times New Roman" w:hAnsi="Times New Roman" w:cs="Times New Roman"/>
          <w:sz w:val="20"/>
          <w:szCs w:val="20"/>
        </w:rPr>
        <w:t xml:space="preserve">Vision-based intrusion detection is feasible and reliable under controlled conditions. </w:t>
      </w:r>
    </w:p>
    <w:p w14:paraId="445D0398" w14:textId="77777777" w:rsidR="001D007F" w:rsidRPr="00BB2EBF" w:rsidRDefault="001D007F" w:rsidP="00BB2EBF">
      <w:pPr>
        <w:pStyle w:val="BodyText"/>
        <w:numPr>
          <w:ilvl w:val="0"/>
          <w:numId w:val="12"/>
        </w:numPr>
        <w:tabs>
          <w:tab w:val="left" w:pos="707"/>
        </w:tabs>
        <w:spacing w:after="0" w:line="360" w:lineRule="auto"/>
        <w:jc w:val="both"/>
        <w:rPr>
          <w:rFonts w:ascii="Times New Roman" w:hAnsi="Times New Roman" w:cs="Times New Roman"/>
          <w:sz w:val="20"/>
          <w:szCs w:val="20"/>
        </w:rPr>
      </w:pPr>
      <w:r w:rsidRPr="00BB2EBF">
        <w:rPr>
          <w:rFonts w:ascii="Times New Roman" w:hAnsi="Times New Roman" w:cs="Times New Roman"/>
          <w:sz w:val="20"/>
          <w:szCs w:val="20"/>
        </w:rPr>
        <w:t xml:space="preserve">GSM-based SMS alerts are timely and consistent in a stable network environment. </w:t>
      </w:r>
    </w:p>
    <w:p w14:paraId="3F5FABFF" w14:textId="77777777" w:rsidR="001D007F" w:rsidRPr="00BB2EBF" w:rsidRDefault="001D007F" w:rsidP="00BB2EBF">
      <w:pPr>
        <w:pStyle w:val="BodyText"/>
        <w:numPr>
          <w:ilvl w:val="0"/>
          <w:numId w:val="12"/>
        </w:numPr>
        <w:tabs>
          <w:tab w:val="left" w:pos="707"/>
        </w:tabs>
        <w:spacing w:line="360" w:lineRule="auto"/>
        <w:jc w:val="both"/>
        <w:rPr>
          <w:rFonts w:ascii="Times New Roman" w:hAnsi="Times New Roman" w:cs="Times New Roman"/>
          <w:sz w:val="20"/>
          <w:szCs w:val="20"/>
        </w:rPr>
      </w:pPr>
      <w:r w:rsidRPr="00BB2EBF">
        <w:rPr>
          <w:rFonts w:ascii="Times New Roman" w:hAnsi="Times New Roman" w:cs="Times New Roman"/>
          <w:sz w:val="20"/>
          <w:szCs w:val="20"/>
        </w:rPr>
        <w:t xml:space="preserve">Ultrasonic deterrent devices can be triggered automatically in response to detected intrusions. </w:t>
      </w:r>
    </w:p>
    <w:p w14:paraId="54561DF1" w14:textId="77777777" w:rsidR="001D007F" w:rsidRPr="00BB2EBF" w:rsidRDefault="001D007F" w:rsidP="00BB2EBF">
      <w:pPr>
        <w:pStyle w:val="Heading3"/>
        <w:spacing w:before="0" w:after="0" w:line="360" w:lineRule="auto"/>
        <w:jc w:val="both"/>
        <w:rPr>
          <w:rFonts w:ascii="Times New Roman" w:hAnsi="Times New Roman" w:cs="Times New Roman"/>
          <w:b w:val="0"/>
          <w:bCs w:val="0"/>
          <w:sz w:val="20"/>
          <w:szCs w:val="20"/>
        </w:rPr>
      </w:pPr>
      <w:r w:rsidRPr="00BB2EBF">
        <w:rPr>
          <w:rFonts w:ascii="Times New Roman" w:hAnsi="Times New Roman" w:cs="Times New Roman"/>
          <w:b w:val="0"/>
          <w:bCs w:val="0"/>
          <w:sz w:val="20"/>
          <w:szCs w:val="20"/>
        </w:rPr>
        <w:t>4.3.2 System Performance Analysis</w:t>
      </w:r>
    </w:p>
    <w:p w14:paraId="35064AF5" w14:textId="23B3DBA3" w:rsidR="001D007F" w:rsidRPr="00BB2EBF" w:rsidRDefault="001D007F" w:rsidP="00BB2EBF">
      <w:pPr>
        <w:pStyle w:val="BodyText"/>
        <w:spacing w:line="360" w:lineRule="auto"/>
        <w:jc w:val="both"/>
        <w:rPr>
          <w:rFonts w:ascii="Times New Roman" w:hAnsi="Times New Roman" w:cs="Times New Roman"/>
          <w:sz w:val="20"/>
          <w:szCs w:val="20"/>
        </w:rPr>
      </w:pPr>
      <w:r w:rsidRPr="00BB2EBF">
        <w:rPr>
          <w:rFonts w:ascii="Times New Roman" w:hAnsi="Times New Roman" w:cs="Times New Roman"/>
          <w:sz w:val="20"/>
          <w:szCs w:val="20"/>
        </w:rPr>
        <w:t xml:space="preserve">The achieved detection rate of 92% demonstrates the effectiveness of the YOLOv5-based approach for animal detection in controlled environments. The 8% false alarm rate, while acceptable for laboratory conditions, indicates areas for </w:t>
      </w:r>
      <w:r w:rsidRPr="00BB2EBF">
        <w:rPr>
          <w:rFonts w:ascii="Times New Roman" w:hAnsi="Times New Roman" w:cs="Times New Roman"/>
          <w:sz w:val="20"/>
          <w:szCs w:val="20"/>
        </w:rPr>
        <w:lastRenderedPageBreak/>
        <w:t>improvement in real-world deployment. The average response time of 1.2 seconds meets the requirements for timely intervention in livestock intrusion scenarios.</w:t>
      </w:r>
    </w:p>
    <w:p w14:paraId="4D7658D8" w14:textId="77777777" w:rsidR="001D007F" w:rsidRPr="00BB2EBF" w:rsidRDefault="001D007F" w:rsidP="00BB2EBF">
      <w:pPr>
        <w:spacing w:line="360" w:lineRule="auto"/>
        <w:jc w:val="both"/>
        <w:rPr>
          <w:rFonts w:ascii="Times New Roman" w:hAnsi="Times New Roman" w:cs="Times New Roman"/>
          <w:sz w:val="20"/>
          <w:szCs w:val="20"/>
        </w:rPr>
      </w:pPr>
      <w:r w:rsidRPr="00BB2EBF">
        <w:rPr>
          <w:rFonts w:ascii="Times New Roman" w:eastAsia="Times" w:hAnsi="Times New Roman" w:cs="Times New Roman"/>
          <w:b/>
          <w:bCs/>
          <w:sz w:val="20"/>
          <w:szCs w:val="20"/>
        </w:rPr>
        <w:t>5. CONCLUSION AND RECOMMENDATION</w:t>
      </w:r>
    </w:p>
    <w:p w14:paraId="503B2704" w14:textId="77777777" w:rsidR="001D007F" w:rsidRPr="00BB2EBF" w:rsidRDefault="001D007F" w:rsidP="00BB2EBF">
      <w:pPr>
        <w:spacing w:before="12" w:after="12" w:line="360" w:lineRule="auto"/>
        <w:jc w:val="both"/>
        <w:rPr>
          <w:rFonts w:ascii="Times New Roman" w:hAnsi="Times New Roman" w:cs="Times New Roman"/>
          <w:sz w:val="20"/>
          <w:szCs w:val="20"/>
        </w:rPr>
      </w:pPr>
      <w:r w:rsidRPr="00BB2EBF">
        <w:rPr>
          <w:rFonts w:ascii="Times New Roman" w:eastAsia="Times" w:hAnsi="Times New Roman" w:cs="Times New Roman"/>
          <w:sz w:val="20"/>
          <w:szCs w:val="20"/>
        </w:rPr>
        <w:t>A real-time animal intrusion detection and prevention system was designed and developed in this research work to address the recurring problem of cattle invasion into farmlands, particularly within Nigeria’s rural agricultural sectors. The system uses a Raspberry Pi 4B, a camera module, a GSM module, and an ultrasonic sound emitter to detect, notify, and deter livestock from entering protected areas.</w:t>
      </w:r>
    </w:p>
    <w:p w14:paraId="0854A869" w14:textId="77777777" w:rsidR="001D007F" w:rsidRPr="00BB2EBF" w:rsidRDefault="001D007F" w:rsidP="00BB2EBF">
      <w:pPr>
        <w:spacing w:before="12" w:after="12" w:line="360" w:lineRule="auto"/>
        <w:jc w:val="both"/>
        <w:rPr>
          <w:rFonts w:ascii="Times New Roman" w:hAnsi="Times New Roman" w:cs="Times New Roman"/>
          <w:sz w:val="20"/>
          <w:szCs w:val="20"/>
        </w:rPr>
      </w:pPr>
      <w:r w:rsidRPr="00BB2EBF">
        <w:rPr>
          <w:rFonts w:ascii="Times New Roman" w:eastAsia="Times" w:hAnsi="Times New Roman" w:cs="Times New Roman"/>
          <w:sz w:val="20"/>
          <w:szCs w:val="20"/>
        </w:rPr>
        <w:t>Laboratory tests demonstrated that the system achieved a detection accuracy rate of 92%, a low false alarm rate of 8%, and a fast response time of approximately 1.2 seconds. SMS alerts were delivered successfully to farmers within 3–5 seconds after detection, and the ultrasonic deterrent device activated reliably upon animal detection.</w:t>
      </w:r>
    </w:p>
    <w:p w14:paraId="32CD8376" w14:textId="77777777" w:rsidR="001D007F" w:rsidRPr="00BB2EBF" w:rsidRDefault="001D007F" w:rsidP="00BB2EBF">
      <w:pPr>
        <w:spacing w:line="360" w:lineRule="auto"/>
        <w:jc w:val="both"/>
        <w:rPr>
          <w:rFonts w:ascii="Times New Roman" w:hAnsi="Times New Roman" w:cs="Times New Roman"/>
          <w:sz w:val="20"/>
          <w:szCs w:val="20"/>
        </w:rPr>
      </w:pPr>
      <w:r w:rsidRPr="00BB2EBF">
        <w:rPr>
          <w:rFonts w:ascii="Times New Roman" w:eastAsia="Times" w:hAnsi="Times New Roman" w:cs="Times New Roman"/>
          <w:sz w:val="20"/>
          <w:szCs w:val="20"/>
        </w:rPr>
        <w:t>The system provides a non-violent, cost-effective, and easily deployable solution that can assist in reducing crop losses, minimizing farmer-herder conflicts, and enhancing food security.</w:t>
      </w:r>
    </w:p>
    <w:p w14:paraId="11390C01" w14:textId="77777777" w:rsidR="001D007F" w:rsidRPr="00BB2EBF" w:rsidRDefault="001D007F" w:rsidP="00BB2EBF">
      <w:pPr>
        <w:spacing w:after="200" w:line="360" w:lineRule="auto"/>
        <w:jc w:val="both"/>
        <w:rPr>
          <w:rFonts w:ascii="Times New Roman" w:hAnsi="Times New Roman" w:cs="Times New Roman"/>
          <w:sz w:val="20"/>
          <w:szCs w:val="20"/>
        </w:rPr>
      </w:pPr>
      <w:r w:rsidRPr="00BB2EBF">
        <w:rPr>
          <w:rFonts w:ascii="Times New Roman" w:eastAsia="Times" w:hAnsi="Times New Roman" w:cs="Times New Roman"/>
          <w:sz w:val="20"/>
          <w:szCs w:val="20"/>
        </w:rPr>
        <w:t>Based on the outcome of the study, the following recommendations are suggested for future work:</w:t>
      </w:r>
    </w:p>
    <w:p w14:paraId="548E3670" w14:textId="77777777" w:rsidR="001D007F" w:rsidRPr="00BB2EBF" w:rsidRDefault="001D007F" w:rsidP="00BB2EBF">
      <w:pPr>
        <w:numPr>
          <w:ilvl w:val="0"/>
          <w:numId w:val="13"/>
        </w:numPr>
        <w:spacing w:line="360" w:lineRule="auto"/>
        <w:jc w:val="both"/>
        <w:rPr>
          <w:rFonts w:ascii="Times New Roman" w:hAnsi="Times New Roman" w:cs="Times New Roman"/>
          <w:sz w:val="20"/>
          <w:szCs w:val="20"/>
        </w:rPr>
      </w:pPr>
      <w:r w:rsidRPr="00BB2EBF">
        <w:rPr>
          <w:rFonts w:ascii="Times New Roman" w:eastAsia="Times" w:hAnsi="Times New Roman" w:cs="Times New Roman"/>
          <w:sz w:val="20"/>
          <w:szCs w:val="20"/>
        </w:rPr>
        <w:t>Field testing should be conducted in real farming environments to further validate system performance under natural conditions.</w:t>
      </w:r>
    </w:p>
    <w:p w14:paraId="6ECB49BD" w14:textId="77777777" w:rsidR="001D007F" w:rsidRPr="00BB2EBF" w:rsidRDefault="001D007F" w:rsidP="00BB2EBF">
      <w:pPr>
        <w:numPr>
          <w:ilvl w:val="0"/>
          <w:numId w:val="13"/>
        </w:numPr>
        <w:spacing w:line="360" w:lineRule="auto"/>
        <w:jc w:val="both"/>
        <w:rPr>
          <w:rFonts w:ascii="Times New Roman" w:hAnsi="Times New Roman" w:cs="Times New Roman"/>
          <w:sz w:val="20"/>
          <w:szCs w:val="20"/>
        </w:rPr>
      </w:pPr>
      <w:r w:rsidRPr="00BB2EBF">
        <w:rPr>
          <w:rFonts w:ascii="Times New Roman" w:eastAsia="Times" w:hAnsi="Times New Roman" w:cs="Times New Roman"/>
          <w:sz w:val="20"/>
          <w:szCs w:val="20"/>
        </w:rPr>
        <w:t>Integration of infrared cameras and night-vision capabilities to enhance detection during nighttime operations.</w:t>
      </w:r>
    </w:p>
    <w:p w14:paraId="07D8DCD0" w14:textId="77777777" w:rsidR="001D007F" w:rsidRPr="00BB2EBF" w:rsidRDefault="001D007F" w:rsidP="00BB2EBF">
      <w:pPr>
        <w:numPr>
          <w:ilvl w:val="0"/>
          <w:numId w:val="13"/>
        </w:numPr>
        <w:spacing w:line="360" w:lineRule="auto"/>
        <w:jc w:val="both"/>
        <w:rPr>
          <w:rFonts w:ascii="Times New Roman" w:hAnsi="Times New Roman" w:cs="Times New Roman"/>
          <w:sz w:val="20"/>
          <w:szCs w:val="20"/>
        </w:rPr>
      </w:pPr>
      <w:r w:rsidRPr="00BB2EBF">
        <w:rPr>
          <w:rFonts w:ascii="Times New Roman" w:eastAsia="Times" w:hAnsi="Times New Roman" w:cs="Times New Roman"/>
          <w:sz w:val="20"/>
          <w:szCs w:val="20"/>
        </w:rPr>
        <w:t>Deployment of multiple camera units to increase perimeter coverage and minimize blind spots.</w:t>
      </w:r>
    </w:p>
    <w:p w14:paraId="259BC280" w14:textId="77777777" w:rsidR="001D007F" w:rsidRPr="00BB2EBF" w:rsidRDefault="001D007F" w:rsidP="00BB2EBF">
      <w:pPr>
        <w:numPr>
          <w:ilvl w:val="0"/>
          <w:numId w:val="13"/>
        </w:numPr>
        <w:spacing w:line="360" w:lineRule="auto"/>
        <w:jc w:val="both"/>
        <w:rPr>
          <w:rFonts w:ascii="Times New Roman" w:hAnsi="Times New Roman" w:cs="Times New Roman"/>
          <w:sz w:val="20"/>
          <w:szCs w:val="20"/>
        </w:rPr>
      </w:pPr>
      <w:r w:rsidRPr="00BB2EBF">
        <w:rPr>
          <w:rFonts w:ascii="Times New Roman" w:eastAsia="Times" w:hAnsi="Times New Roman" w:cs="Times New Roman"/>
          <w:sz w:val="20"/>
          <w:szCs w:val="20"/>
        </w:rPr>
        <w:t>Incorporation of a backup communication method such as LoRaWAN or satellite SMS services for regions with weak GSM signals.</w:t>
      </w:r>
    </w:p>
    <w:p w14:paraId="63815F0C" w14:textId="77777777" w:rsidR="001D007F" w:rsidRPr="00BB2EBF" w:rsidRDefault="001D007F" w:rsidP="00BB2EBF">
      <w:pPr>
        <w:numPr>
          <w:ilvl w:val="0"/>
          <w:numId w:val="13"/>
        </w:numPr>
        <w:spacing w:line="360" w:lineRule="auto"/>
        <w:jc w:val="both"/>
        <w:rPr>
          <w:rFonts w:ascii="Times New Roman" w:hAnsi="Times New Roman" w:cs="Times New Roman"/>
          <w:sz w:val="20"/>
          <w:szCs w:val="20"/>
        </w:rPr>
      </w:pPr>
      <w:r w:rsidRPr="00BB2EBF">
        <w:rPr>
          <w:rFonts w:ascii="Times New Roman" w:eastAsia="Times" w:hAnsi="Times New Roman" w:cs="Times New Roman"/>
          <w:sz w:val="20"/>
          <w:szCs w:val="20"/>
        </w:rPr>
        <w:t>Implementation of a cloud-based dashboard to provide farmers with real-time event logs and system status updates.</w:t>
      </w:r>
    </w:p>
    <w:p w14:paraId="540BA61B" w14:textId="77777777" w:rsidR="00FA487B" w:rsidRDefault="001D007F" w:rsidP="00FA487B">
      <w:pPr>
        <w:numPr>
          <w:ilvl w:val="0"/>
          <w:numId w:val="13"/>
        </w:numPr>
        <w:spacing w:line="360" w:lineRule="auto"/>
        <w:jc w:val="both"/>
        <w:rPr>
          <w:rFonts w:ascii="Times New Roman" w:hAnsi="Times New Roman" w:cs="Times New Roman"/>
          <w:sz w:val="20"/>
          <w:szCs w:val="20"/>
        </w:rPr>
      </w:pPr>
      <w:r w:rsidRPr="00BB2EBF">
        <w:rPr>
          <w:rFonts w:ascii="Times New Roman" w:eastAsia="Times" w:hAnsi="Times New Roman" w:cs="Times New Roman"/>
          <w:sz w:val="20"/>
          <w:szCs w:val="20"/>
        </w:rPr>
        <w:t>Enhancement of the detection model using locally trained datasets to improve recognition accuracy specific to Nigerian cattle breeds and environmental conditions.</w:t>
      </w:r>
    </w:p>
    <w:p w14:paraId="6555DDD1" w14:textId="77777777" w:rsidR="00FA487B" w:rsidRDefault="00FA487B" w:rsidP="00FA487B">
      <w:pPr>
        <w:spacing w:line="360" w:lineRule="auto"/>
        <w:jc w:val="both"/>
        <w:rPr>
          <w:rFonts w:ascii="Times New Roman" w:hAnsi="Times New Roman" w:cs="Times New Roman"/>
          <w:sz w:val="20"/>
          <w:szCs w:val="20"/>
        </w:rPr>
      </w:pPr>
    </w:p>
    <w:p w14:paraId="64FA39AB" w14:textId="5DF04362" w:rsidR="001D007F" w:rsidRPr="00FA487B" w:rsidRDefault="001D007F" w:rsidP="00FA487B">
      <w:pPr>
        <w:spacing w:line="360" w:lineRule="auto"/>
        <w:jc w:val="both"/>
        <w:rPr>
          <w:rFonts w:ascii="Times New Roman" w:hAnsi="Times New Roman" w:cs="Times New Roman"/>
          <w:b/>
          <w:bCs/>
          <w:sz w:val="20"/>
          <w:szCs w:val="20"/>
        </w:rPr>
      </w:pPr>
      <w:r w:rsidRPr="00FA487B">
        <w:rPr>
          <w:rFonts w:ascii="Times New Roman" w:eastAsia="Times" w:hAnsi="Times New Roman" w:cs="Times New Roman"/>
          <w:b/>
          <w:bCs/>
          <w:sz w:val="20"/>
          <w:szCs w:val="20"/>
        </w:rPr>
        <w:t>REFERENCES</w:t>
      </w:r>
    </w:p>
    <w:p w14:paraId="6E833E65" w14:textId="49C069D3" w:rsidR="001D007F" w:rsidRPr="00FA487B" w:rsidRDefault="001D007F" w:rsidP="00FA487B">
      <w:pPr>
        <w:suppressAutoHyphens w:val="0"/>
        <w:ind w:left="720" w:right="45" w:hanging="720"/>
        <w:jc w:val="both"/>
        <w:rPr>
          <w:rFonts w:ascii="Times New Roman" w:eastAsia="Times New Roman" w:hAnsi="Times New Roman" w:cs="Times New Roman"/>
          <w:bCs/>
          <w:kern w:val="0"/>
          <w:sz w:val="20"/>
          <w:szCs w:val="20"/>
          <w:shd w:val="clear" w:color="auto" w:fill="FFFFFF"/>
          <w:lang w:val="en-GB" w:eastAsia="en-GB" w:bidi="ar-SA"/>
        </w:rPr>
      </w:pPr>
      <w:r w:rsidRPr="00FA487B">
        <w:rPr>
          <w:rFonts w:ascii="Times New Roman" w:eastAsia="Times New Roman" w:hAnsi="Times New Roman" w:cs="Times New Roman"/>
          <w:bCs/>
          <w:kern w:val="0"/>
          <w:sz w:val="20"/>
          <w:szCs w:val="20"/>
          <w:shd w:val="clear" w:color="auto" w:fill="FFFFFF"/>
          <w:lang w:val="en-GB" w:eastAsia="en-GB" w:bidi="ar-SA"/>
        </w:rPr>
        <w:t>S. Santhiya, S. Vijayakumar, and D. V. Kumar, "A Smart Farmland Using Raspberry Pi Crop Prevention and Animal Intrusion Detection System," International Research Journal of Engineering and Technology (IRJET), vol. 5, no. 3, pp. 2395–0072, 2018.</w:t>
      </w:r>
    </w:p>
    <w:p w14:paraId="3BFD8A66" w14:textId="3B27F0CB" w:rsidR="001D007F" w:rsidRPr="00FA487B" w:rsidRDefault="001D007F" w:rsidP="00FA487B">
      <w:pPr>
        <w:suppressAutoHyphens w:val="0"/>
        <w:ind w:left="720" w:right="45" w:hanging="720"/>
        <w:jc w:val="both"/>
        <w:rPr>
          <w:rFonts w:ascii="Times New Roman" w:eastAsia="Times New Roman" w:hAnsi="Times New Roman" w:cs="Times New Roman"/>
          <w:bCs/>
          <w:kern w:val="0"/>
          <w:sz w:val="20"/>
          <w:szCs w:val="20"/>
          <w:shd w:val="clear" w:color="auto" w:fill="FFFFFF"/>
          <w:lang w:val="en-GB" w:eastAsia="en-GB" w:bidi="ar-SA"/>
        </w:rPr>
      </w:pPr>
      <w:r w:rsidRPr="00FA487B">
        <w:rPr>
          <w:rFonts w:ascii="Times New Roman" w:eastAsia="Times New Roman" w:hAnsi="Times New Roman" w:cs="Times New Roman"/>
          <w:bCs/>
          <w:kern w:val="0"/>
          <w:sz w:val="20"/>
          <w:szCs w:val="20"/>
          <w:shd w:val="clear" w:color="auto" w:fill="FFFFFF"/>
          <w:lang w:val="en-GB" w:eastAsia="en-GB" w:bidi="ar-SA"/>
        </w:rPr>
        <w:t>R. Lathesparan, A. Sharanjah, R. Thushanth, S. Kenurshan, M. N. M. Nifras, and W. U. Wickramaarachchi, "Real-time Animal Detection and Prevention System for Crop Fields," 13th International Research Conference, General Sir John Kotelawala Defence University, Sri Lanka, 2022.</w:t>
      </w:r>
    </w:p>
    <w:p w14:paraId="515715C9" w14:textId="77777777" w:rsidR="00FA487B" w:rsidRDefault="001D007F" w:rsidP="00FA487B">
      <w:pPr>
        <w:suppressAutoHyphens w:val="0"/>
        <w:ind w:left="720" w:right="45" w:hanging="720"/>
        <w:jc w:val="both"/>
        <w:rPr>
          <w:rFonts w:ascii="Times New Roman" w:eastAsia="Times New Roman" w:hAnsi="Times New Roman" w:cs="Times New Roman"/>
          <w:bCs/>
          <w:kern w:val="0"/>
          <w:sz w:val="20"/>
          <w:szCs w:val="20"/>
          <w:shd w:val="clear" w:color="auto" w:fill="FFFFFF"/>
          <w:lang w:val="en-GB" w:eastAsia="en-GB" w:bidi="ar-SA"/>
        </w:rPr>
      </w:pPr>
      <w:r w:rsidRPr="00FA487B">
        <w:rPr>
          <w:rFonts w:ascii="Times New Roman" w:eastAsia="Times New Roman" w:hAnsi="Times New Roman" w:cs="Times New Roman"/>
          <w:bCs/>
          <w:kern w:val="0"/>
          <w:sz w:val="20"/>
          <w:szCs w:val="20"/>
          <w:shd w:val="clear" w:color="auto" w:fill="FFFFFF"/>
          <w:lang w:val="en-GB" w:eastAsia="en-GB" w:bidi="ar-SA"/>
        </w:rPr>
        <w:t>A. Balogun, "Farmers/Herders Clashes in Nigerian Environment: Implications on Agricultural and Food Security," Journal of Digital Food, Energy &amp; Water Systems, vol. 2, no. 2, 2021.</w:t>
      </w:r>
    </w:p>
    <w:p w14:paraId="3C61BE6A" w14:textId="77777777" w:rsidR="00FA487B" w:rsidRDefault="001D007F" w:rsidP="00FA487B">
      <w:pPr>
        <w:suppressAutoHyphens w:val="0"/>
        <w:ind w:left="720" w:right="45" w:hanging="720"/>
        <w:jc w:val="both"/>
        <w:rPr>
          <w:rFonts w:ascii="Times New Roman" w:eastAsia="Times New Roman" w:hAnsi="Times New Roman" w:cs="Times New Roman"/>
          <w:bCs/>
          <w:kern w:val="0"/>
          <w:sz w:val="20"/>
          <w:szCs w:val="20"/>
          <w:shd w:val="clear" w:color="auto" w:fill="FFFFFF"/>
          <w:lang w:val="en-GB" w:eastAsia="en-GB" w:bidi="ar-SA"/>
        </w:rPr>
      </w:pPr>
      <w:r w:rsidRPr="00BB2EBF">
        <w:rPr>
          <w:rFonts w:ascii="Times New Roman" w:eastAsia="Times" w:hAnsi="Times New Roman" w:cs="Times New Roman"/>
          <w:sz w:val="20"/>
          <w:szCs w:val="20"/>
        </w:rPr>
        <w:t xml:space="preserve">S. Krätli and C. Toulmin, "Cattle Logic and Capital Logic: Transhumance in Central Nigeria," </w:t>
      </w:r>
      <w:r w:rsidRPr="00BB2EBF">
        <w:rPr>
          <w:rFonts w:ascii="Times New Roman" w:eastAsia="Times" w:hAnsi="Times New Roman" w:cs="Times New Roman"/>
          <w:i/>
          <w:sz w:val="20"/>
          <w:szCs w:val="20"/>
        </w:rPr>
        <w:t>The Geographical Journal</w:t>
      </w:r>
      <w:r w:rsidRPr="00BB2EBF">
        <w:rPr>
          <w:rFonts w:ascii="Times New Roman" w:eastAsia="Times" w:hAnsi="Times New Roman" w:cs="Times New Roman"/>
          <w:sz w:val="20"/>
          <w:szCs w:val="20"/>
        </w:rPr>
        <w:t>, 2024. Available:</w:t>
      </w:r>
      <w:hyperlink r:id="rId15" w:history="1">
        <w:r w:rsidRPr="00BB2EBF">
          <w:rPr>
            <w:rFonts w:ascii="Times New Roman" w:eastAsia="Times" w:hAnsi="Times New Roman" w:cs="Times New Roman"/>
            <w:sz w:val="20"/>
            <w:szCs w:val="20"/>
          </w:rPr>
          <w:t xml:space="preserve"> </w:t>
        </w:r>
      </w:hyperlink>
      <w:hyperlink r:id="rId16" w:history="1">
        <w:r w:rsidRPr="00BB2EBF">
          <w:rPr>
            <w:rFonts w:ascii="Times New Roman" w:eastAsia="Times" w:hAnsi="Times New Roman" w:cs="Times New Roman"/>
            <w:color w:val="1155CC"/>
            <w:sz w:val="20"/>
            <w:szCs w:val="20"/>
            <w:u w:val="single"/>
          </w:rPr>
          <w:t>https://link.springer.com/article/10.1007/s10708-024-10995-x</w:t>
        </w:r>
      </w:hyperlink>
      <w:r w:rsidRPr="00BB2EBF">
        <w:rPr>
          <w:rFonts w:ascii="Times New Roman" w:eastAsia="Times" w:hAnsi="Times New Roman" w:cs="Times New Roman"/>
          <w:sz w:val="20"/>
          <w:szCs w:val="20"/>
        </w:rPr>
        <w:t>.</w:t>
      </w:r>
    </w:p>
    <w:p w14:paraId="191603B0" w14:textId="77777777" w:rsidR="00FA487B" w:rsidRDefault="001D007F" w:rsidP="00FA487B">
      <w:pPr>
        <w:suppressAutoHyphens w:val="0"/>
        <w:ind w:left="720" w:right="45" w:hanging="720"/>
        <w:jc w:val="both"/>
        <w:rPr>
          <w:rFonts w:ascii="Times New Roman" w:eastAsia="Times New Roman" w:hAnsi="Times New Roman" w:cs="Times New Roman"/>
          <w:bCs/>
          <w:kern w:val="0"/>
          <w:sz w:val="20"/>
          <w:szCs w:val="20"/>
          <w:shd w:val="clear" w:color="auto" w:fill="FFFFFF"/>
          <w:lang w:val="en-GB" w:eastAsia="en-GB" w:bidi="ar-SA"/>
        </w:rPr>
      </w:pPr>
      <w:r w:rsidRPr="00BB2EBF">
        <w:rPr>
          <w:rFonts w:ascii="Times New Roman" w:eastAsia="Times" w:hAnsi="Times New Roman" w:cs="Times New Roman"/>
          <w:sz w:val="20"/>
          <w:szCs w:val="20"/>
        </w:rPr>
        <w:t xml:space="preserve">United Nations Environment Programme, "Land Conflict Has Long Been a Problem in Nigeria," </w:t>
      </w:r>
      <w:r w:rsidRPr="00BB2EBF">
        <w:rPr>
          <w:rFonts w:ascii="Times New Roman" w:eastAsia="Times" w:hAnsi="Times New Roman" w:cs="Times New Roman"/>
          <w:i/>
          <w:sz w:val="20"/>
          <w:szCs w:val="20"/>
        </w:rPr>
        <w:t>Time Magazine</w:t>
      </w:r>
      <w:r w:rsidRPr="00BB2EBF">
        <w:rPr>
          <w:rFonts w:ascii="Times New Roman" w:eastAsia="Times" w:hAnsi="Times New Roman" w:cs="Times New Roman"/>
          <w:sz w:val="20"/>
          <w:szCs w:val="20"/>
        </w:rPr>
        <w:t>, June 2018.</w:t>
      </w:r>
    </w:p>
    <w:p w14:paraId="532E60D1" w14:textId="77777777" w:rsidR="00FA487B" w:rsidRDefault="001D007F" w:rsidP="00FA487B">
      <w:pPr>
        <w:suppressAutoHyphens w:val="0"/>
        <w:ind w:left="720" w:right="45" w:hanging="720"/>
        <w:jc w:val="both"/>
        <w:rPr>
          <w:rFonts w:ascii="Times New Roman" w:eastAsia="Times New Roman" w:hAnsi="Times New Roman" w:cs="Times New Roman"/>
          <w:bCs/>
          <w:kern w:val="0"/>
          <w:sz w:val="20"/>
          <w:szCs w:val="20"/>
          <w:shd w:val="clear" w:color="auto" w:fill="FFFFFF"/>
          <w:lang w:val="en-GB" w:eastAsia="en-GB" w:bidi="ar-SA"/>
        </w:rPr>
      </w:pPr>
      <w:r w:rsidRPr="00BB2EBF">
        <w:rPr>
          <w:rFonts w:ascii="Times New Roman" w:eastAsia="Times" w:hAnsi="Times New Roman" w:cs="Times New Roman"/>
          <w:sz w:val="20"/>
          <w:szCs w:val="20"/>
        </w:rPr>
        <w:t>FAO, "The State of Food Security and Nutrition in the World," Food and Agriculture Organization of the United Nations (FAO), Rome, 2023.</w:t>
      </w:r>
    </w:p>
    <w:p w14:paraId="054B1E17" w14:textId="752CCFD7" w:rsidR="001D007F" w:rsidRPr="00FA487B" w:rsidRDefault="001D007F" w:rsidP="00FA487B">
      <w:pPr>
        <w:suppressAutoHyphens w:val="0"/>
        <w:ind w:left="720" w:right="45" w:hanging="720"/>
        <w:jc w:val="both"/>
        <w:rPr>
          <w:rFonts w:ascii="Times New Roman" w:eastAsia="Times New Roman" w:hAnsi="Times New Roman" w:cs="Times New Roman"/>
          <w:bCs/>
          <w:kern w:val="0"/>
          <w:sz w:val="20"/>
          <w:szCs w:val="20"/>
          <w:shd w:val="clear" w:color="auto" w:fill="FFFFFF"/>
          <w:lang w:val="en-GB" w:eastAsia="en-GB" w:bidi="ar-SA"/>
        </w:rPr>
      </w:pPr>
      <w:r w:rsidRPr="00BB2EBF">
        <w:rPr>
          <w:rFonts w:ascii="Times New Roman" w:eastAsia="Times" w:hAnsi="Times New Roman" w:cs="Times New Roman"/>
          <w:sz w:val="20"/>
          <w:szCs w:val="20"/>
        </w:rPr>
        <w:t xml:space="preserve">T. Akpensuen, "Curbing Crop Farmers and Herders Clashes in Nigeria," </w:t>
      </w:r>
      <w:r w:rsidRPr="00BB2EBF">
        <w:rPr>
          <w:rFonts w:ascii="Times New Roman" w:eastAsia="Times" w:hAnsi="Times New Roman" w:cs="Times New Roman"/>
          <w:i/>
          <w:sz w:val="20"/>
          <w:szCs w:val="20"/>
        </w:rPr>
        <w:t>International Grassland Congress Proceedings</w:t>
      </w:r>
      <w:r w:rsidRPr="00BB2EBF">
        <w:rPr>
          <w:rFonts w:ascii="Times New Roman" w:eastAsia="Times" w:hAnsi="Times New Roman" w:cs="Times New Roman"/>
          <w:sz w:val="20"/>
          <w:szCs w:val="20"/>
        </w:rPr>
        <w:t>, UKnowledge Repository, 2021.</w:t>
      </w:r>
    </w:p>
    <w:p w14:paraId="2DCE17BF" w14:textId="77777777" w:rsidR="001D007F" w:rsidRPr="00BB2EBF" w:rsidRDefault="001D007F" w:rsidP="00BB2EBF">
      <w:pPr>
        <w:spacing w:line="360" w:lineRule="auto"/>
        <w:jc w:val="both"/>
        <w:rPr>
          <w:rFonts w:ascii="Times New Roman" w:hAnsi="Times New Roman" w:cs="Times New Roman"/>
          <w:b/>
          <w:bCs/>
          <w:sz w:val="20"/>
          <w:szCs w:val="20"/>
        </w:rPr>
      </w:pPr>
    </w:p>
    <w:sectPr w:rsidR="001D007F" w:rsidRPr="00BB2EBF" w:rsidSect="00154D5B">
      <w:headerReference w:type="default" r:id="rId17"/>
      <w:footerReference w:type="default" r:id="rId18"/>
      <w:pgSz w:w="11906" w:h="16838"/>
      <w:pgMar w:top="1134" w:right="1134" w:bottom="1134" w:left="1134" w:header="720" w:footer="720" w:gutter="0"/>
      <w:pgNumType w:start="41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500EEA" w14:textId="77777777" w:rsidR="005A7FCB" w:rsidRDefault="005A7FCB" w:rsidP="00BB2EBF">
      <w:r>
        <w:separator/>
      </w:r>
    </w:p>
  </w:endnote>
  <w:endnote w:type="continuationSeparator" w:id="0">
    <w:p w14:paraId="10245453" w14:textId="77777777" w:rsidR="005A7FCB" w:rsidRDefault="005A7FCB" w:rsidP="00BB2E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font>
  <w:font w:name="Liberation Serif">
    <w:altName w:val="Times New Roman"/>
    <w:charset w:val="01"/>
    <w:family w:val="roman"/>
    <w:pitch w:val="variable"/>
  </w:font>
  <w:font w:name="Noto Serif CJK SC">
    <w:altName w:val="Calibri"/>
    <w:charset w:val="01"/>
    <w:family w:val="auto"/>
    <w:pitch w:val="variable"/>
  </w:font>
  <w:font w:name="Lohit Devanagari">
    <w:altName w:val="Calibri"/>
    <w:charset w:val="01"/>
    <w:family w:val="auto"/>
    <w:pitch w:val="variable"/>
  </w:font>
  <w:font w:name="Liberation Sans">
    <w:altName w:val="Arial"/>
    <w:charset w:val="01"/>
    <w:family w:val="swiss"/>
    <w:pitch w:val="variable"/>
  </w:font>
  <w:font w:name="Noto Sans CJK SC">
    <w:charset w:val="01"/>
    <w:family w:val="auto"/>
    <w:pitch w:val="variable"/>
  </w:font>
  <w:font w:name="Mangal">
    <w:panose1 w:val="00000400000000000000"/>
    <w:charset w:val="00"/>
    <w:family w:val="roman"/>
    <w:pitch w:val="variable"/>
    <w:sig w:usb0="00008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67247490"/>
      <w:docPartObj>
        <w:docPartGallery w:val="Page Numbers (Bottom of Page)"/>
        <w:docPartUnique/>
      </w:docPartObj>
    </w:sdtPr>
    <w:sdtEndPr>
      <w:rPr>
        <w:noProof/>
      </w:rPr>
    </w:sdtEndPr>
    <w:sdtContent>
      <w:p w14:paraId="71EA5D97" w14:textId="30869F9D" w:rsidR="00154D5B" w:rsidRDefault="00154D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B7A6C4" w14:textId="77777777" w:rsidR="00154D5B" w:rsidRDefault="00154D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232905" w14:textId="77777777" w:rsidR="005A7FCB" w:rsidRDefault="005A7FCB" w:rsidP="00BB2EBF">
      <w:r>
        <w:separator/>
      </w:r>
    </w:p>
  </w:footnote>
  <w:footnote w:type="continuationSeparator" w:id="0">
    <w:p w14:paraId="7C1CB425" w14:textId="77777777" w:rsidR="005A7FCB" w:rsidRDefault="005A7FCB" w:rsidP="00BB2E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2352CD" w14:textId="4E00FC22" w:rsidR="00BB2EBF" w:rsidRDefault="00BB2EBF" w:rsidP="00BB2EBF">
    <w:pPr>
      <w:tabs>
        <w:tab w:val="center" w:pos="4513"/>
        <w:tab w:val="right" w:pos="9026"/>
      </w:tabs>
      <w:jc w:val="right"/>
      <w:rPr>
        <w:rFonts w:eastAsia="Times New Roman"/>
        <w:b/>
        <w:i/>
        <w:sz w:val="22"/>
        <w:szCs w:val="22"/>
        <w:lang w:val="en-GB"/>
      </w:rPr>
    </w:pPr>
    <w:r>
      <w:tab/>
    </w:r>
    <w:r w:rsidRPr="00A6172C">
      <w:rPr>
        <w:rFonts w:eastAsia="Times New Roman"/>
        <w:b/>
        <w:i/>
        <w:sz w:val="22"/>
        <w:szCs w:val="22"/>
        <w:lang w:val="en-GB"/>
      </w:rPr>
      <w:t>3</w:t>
    </w:r>
    <w:r w:rsidRPr="00A6172C">
      <w:rPr>
        <w:rFonts w:eastAsia="Times New Roman"/>
        <w:b/>
        <w:i/>
        <w:sz w:val="22"/>
        <w:szCs w:val="22"/>
        <w:vertAlign w:val="superscript"/>
        <w:lang w:val="en-GB"/>
      </w:rPr>
      <w:t>rd</w:t>
    </w:r>
    <w:r w:rsidRPr="00A6172C">
      <w:rPr>
        <w:rFonts w:eastAsia="Times New Roman"/>
        <w:b/>
        <w:i/>
        <w:sz w:val="22"/>
        <w:szCs w:val="22"/>
        <w:lang w:val="en-GB"/>
      </w:rPr>
      <w:t xml:space="preserve"> Faculty of Engineering and Technology Conference (FETiCON 2025), </w:t>
    </w:r>
    <w:r w:rsidR="002C3378" w:rsidRPr="005363D0">
      <w:rPr>
        <w:rFonts w:ascii="Calibri" w:eastAsia="Times New Roman" w:hAnsi="Calibri" w:cs="Calibri"/>
        <w:b/>
        <w:i/>
        <w:sz w:val="22"/>
        <w:szCs w:val="22"/>
        <w:lang w:val="en-GB"/>
      </w:rPr>
      <w:t>Vol. 3, No. 2</w:t>
    </w:r>
    <w:r w:rsidR="002C3378">
      <w:rPr>
        <w:rFonts w:ascii="Calibri" w:eastAsia="Times New Roman" w:hAnsi="Calibri" w:cs="Calibri"/>
        <w:b/>
        <w:i/>
        <w:sz w:val="22"/>
        <w:szCs w:val="22"/>
        <w:lang w:val="en-GB"/>
      </w:rPr>
      <w:t xml:space="preserve">, </w:t>
    </w:r>
    <w:r w:rsidRPr="00A6172C">
      <w:rPr>
        <w:rFonts w:eastAsia="Times New Roman"/>
        <w:b/>
        <w:i/>
        <w:sz w:val="22"/>
        <w:szCs w:val="22"/>
        <w:lang w:val="en-GB"/>
      </w:rPr>
      <w:t xml:space="preserve">Jun. 1 - 5, 2025, </w:t>
    </w:r>
  </w:p>
  <w:p w14:paraId="77ACABCB" w14:textId="36127FEB" w:rsidR="00BB2EBF" w:rsidRDefault="00BB2EBF" w:rsidP="002C3378">
    <w:pPr>
      <w:tabs>
        <w:tab w:val="center" w:pos="4513"/>
        <w:tab w:val="right" w:pos="9026"/>
      </w:tabs>
      <w:jc w:val="right"/>
      <w:rPr>
        <w:rFonts w:eastAsia="Times New Roman"/>
        <w:b/>
        <w:i/>
        <w:sz w:val="22"/>
        <w:szCs w:val="22"/>
        <w:lang w:val="en-GB"/>
      </w:rPr>
    </w:pPr>
    <w:r w:rsidRPr="00A6172C">
      <w:rPr>
        <w:rFonts w:eastAsia="Times New Roman"/>
        <w:b/>
        <w:i/>
        <w:sz w:val="22"/>
        <w:szCs w:val="22"/>
        <w:lang w:val="en-GB"/>
      </w:rPr>
      <w:t>University of Ilorin, Nigeria</w:t>
    </w:r>
  </w:p>
  <w:p w14:paraId="0730FB0C" w14:textId="77777777" w:rsidR="002C3378" w:rsidRPr="002C3378" w:rsidRDefault="002C3378" w:rsidP="002C3378">
    <w:pPr>
      <w:tabs>
        <w:tab w:val="center" w:pos="4513"/>
        <w:tab w:val="right" w:pos="9026"/>
      </w:tabs>
      <w:jc w:val="right"/>
      <w:rPr>
        <w:rFonts w:eastAsia="Times New Roman"/>
        <w:b/>
        <w:i/>
        <w:szCs w:val="22"/>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name w:val="WWNum7"/>
    <w:lvl w:ilvl="0">
      <w:start w:val="1"/>
      <w:numFmt w:val="decimal"/>
      <w:lvlText w:val="%1"/>
      <w:lvlJc w:val="left"/>
      <w:pPr>
        <w:tabs>
          <w:tab w:val="num" w:pos="0"/>
        </w:tabs>
        <w:ind w:left="270" w:hanging="360"/>
      </w:pPr>
      <w:rPr>
        <w:u w:val="none"/>
      </w:rPr>
    </w:lvl>
    <w:lvl w:ilvl="1">
      <w:start w:val="1"/>
      <w:numFmt w:val="lowerLetter"/>
      <w:lvlText w:val="%1.%2"/>
      <w:lvlJc w:val="left"/>
      <w:pPr>
        <w:tabs>
          <w:tab w:val="num" w:pos="0"/>
        </w:tabs>
        <w:ind w:left="2160" w:hanging="360"/>
      </w:pPr>
      <w:rPr>
        <w:u w:val="none"/>
      </w:rPr>
    </w:lvl>
    <w:lvl w:ilvl="2">
      <w:start w:val="1"/>
      <w:numFmt w:val="lowerRoman"/>
      <w:lvlText w:val="%2.%3"/>
      <w:lvlJc w:val="right"/>
      <w:pPr>
        <w:tabs>
          <w:tab w:val="num" w:pos="0"/>
        </w:tabs>
        <w:ind w:left="2880" w:hanging="360"/>
      </w:pPr>
      <w:rPr>
        <w:u w:val="none"/>
      </w:rPr>
    </w:lvl>
    <w:lvl w:ilvl="3">
      <w:start w:val="1"/>
      <w:numFmt w:val="decimal"/>
      <w:lvlText w:val="%3.%4"/>
      <w:lvlJc w:val="left"/>
      <w:pPr>
        <w:tabs>
          <w:tab w:val="num" w:pos="0"/>
        </w:tabs>
        <w:ind w:left="3600" w:hanging="360"/>
      </w:pPr>
      <w:rPr>
        <w:u w:val="none"/>
      </w:rPr>
    </w:lvl>
    <w:lvl w:ilvl="4">
      <w:start w:val="1"/>
      <w:numFmt w:val="lowerLetter"/>
      <w:lvlText w:val="%4.%5"/>
      <w:lvlJc w:val="left"/>
      <w:pPr>
        <w:tabs>
          <w:tab w:val="num" w:pos="0"/>
        </w:tabs>
        <w:ind w:left="4320" w:hanging="360"/>
      </w:pPr>
      <w:rPr>
        <w:u w:val="none"/>
      </w:rPr>
    </w:lvl>
    <w:lvl w:ilvl="5">
      <w:start w:val="1"/>
      <w:numFmt w:val="lowerRoman"/>
      <w:lvlText w:val="%5.%6"/>
      <w:lvlJc w:val="right"/>
      <w:pPr>
        <w:tabs>
          <w:tab w:val="num" w:pos="0"/>
        </w:tabs>
        <w:ind w:left="5040" w:hanging="360"/>
      </w:pPr>
      <w:rPr>
        <w:u w:val="none"/>
      </w:rPr>
    </w:lvl>
    <w:lvl w:ilvl="6">
      <w:start w:val="1"/>
      <w:numFmt w:val="decimal"/>
      <w:lvlText w:val="%6.%7"/>
      <w:lvlJc w:val="left"/>
      <w:pPr>
        <w:tabs>
          <w:tab w:val="num" w:pos="0"/>
        </w:tabs>
        <w:ind w:left="5760" w:hanging="360"/>
      </w:pPr>
      <w:rPr>
        <w:u w:val="none"/>
      </w:rPr>
    </w:lvl>
    <w:lvl w:ilvl="7">
      <w:start w:val="1"/>
      <w:numFmt w:val="lowerLetter"/>
      <w:lvlText w:val="%7.%8"/>
      <w:lvlJc w:val="left"/>
      <w:pPr>
        <w:tabs>
          <w:tab w:val="num" w:pos="0"/>
        </w:tabs>
        <w:ind w:left="6480" w:hanging="360"/>
      </w:pPr>
      <w:rPr>
        <w:u w:val="none"/>
      </w:rPr>
    </w:lvl>
    <w:lvl w:ilvl="8">
      <w:start w:val="1"/>
      <w:numFmt w:val="lowerRoman"/>
      <w:lvlText w:val="%8.%9"/>
      <w:lvlJc w:val="right"/>
      <w:pPr>
        <w:tabs>
          <w:tab w:val="num" w:pos="0"/>
        </w:tabs>
        <w:ind w:left="7200" w:hanging="360"/>
      </w:pPr>
      <w:rPr>
        <w:u w:val="none"/>
      </w:rPr>
    </w:lvl>
  </w:abstractNum>
  <w:abstractNum w:abstractNumId="1" w15:restartNumberingAfterBreak="0">
    <w:nsid w:val="00000002"/>
    <w:multiLevelType w:val="multilevel"/>
    <w:tmpl w:val="00000002"/>
    <w:name w:val="WWNum9"/>
    <w:lvl w:ilvl="0">
      <w:start w:val="1"/>
      <w:numFmt w:val="upperLetter"/>
      <w:lvlText w:val="%1"/>
      <w:lvlJc w:val="left"/>
      <w:pPr>
        <w:tabs>
          <w:tab w:val="num" w:pos="0"/>
        </w:tabs>
        <w:ind w:left="360" w:hanging="360"/>
      </w:pPr>
      <w:rPr>
        <w:u w:val="none"/>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2" w15:restartNumberingAfterBreak="0">
    <w:nsid w:val="00000003"/>
    <w:multiLevelType w:val="multilevel"/>
    <w:tmpl w:val="00000003"/>
    <w:name w:val="WWNum4"/>
    <w:lvl w:ilvl="0">
      <w:start w:val="1"/>
      <w:numFmt w:val="decimal"/>
      <w:lvlText w:val="%1"/>
      <w:lvlJc w:val="left"/>
      <w:pPr>
        <w:tabs>
          <w:tab w:val="num" w:pos="0"/>
        </w:tabs>
        <w:ind w:left="360" w:hanging="360"/>
      </w:pPr>
      <w:rPr>
        <w:u w:val="none"/>
      </w:rPr>
    </w:lvl>
    <w:lvl w:ilvl="1">
      <w:start w:val="1"/>
      <w:numFmt w:val="lowerLetter"/>
      <w:lvlText w:val="%1.%2"/>
      <w:lvlJc w:val="left"/>
      <w:pPr>
        <w:tabs>
          <w:tab w:val="num" w:pos="0"/>
        </w:tabs>
        <w:ind w:left="2160" w:hanging="360"/>
      </w:pPr>
      <w:rPr>
        <w:u w:val="none"/>
      </w:rPr>
    </w:lvl>
    <w:lvl w:ilvl="2">
      <w:start w:val="1"/>
      <w:numFmt w:val="lowerRoman"/>
      <w:lvlText w:val="%2.%3"/>
      <w:lvlJc w:val="right"/>
      <w:pPr>
        <w:tabs>
          <w:tab w:val="num" w:pos="0"/>
        </w:tabs>
        <w:ind w:left="2880" w:hanging="360"/>
      </w:pPr>
      <w:rPr>
        <w:u w:val="none"/>
      </w:rPr>
    </w:lvl>
    <w:lvl w:ilvl="3">
      <w:start w:val="1"/>
      <w:numFmt w:val="decimal"/>
      <w:lvlText w:val="%3.%4"/>
      <w:lvlJc w:val="left"/>
      <w:pPr>
        <w:tabs>
          <w:tab w:val="num" w:pos="0"/>
        </w:tabs>
        <w:ind w:left="3600" w:hanging="360"/>
      </w:pPr>
      <w:rPr>
        <w:u w:val="none"/>
      </w:rPr>
    </w:lvl>
    <w:lvl w:ilvl="4">
      <w:start w:val="1"/>
      <w:numFmt w:val="lowerLetter"/>
      <w:lvlText w:val="%4.%5"/>
      <w:lvlJc w:val="left"/>
      <w:pPr>
        <w:tabs>
          <w:tab w:val="num" w:pos="0"/>
        </w:tabs>
        <w:ind w:left="4320" w:hanging="360"/>
      </w:pPr>
      <w:rPr>
        <w:u w:val="none"/>
      </w:rPr>
    </w:lvl>
    <w:lvl w:ilvl="5">
      <w:start w:val="1"/>
      <w:numFmt w:val="lowerRoman"/>
      <w:lvlText w:val="%5.%6"/>
      <w:lvlJc w:val="right"/>
      <w:pPr>
        <w:tabs>
          <w:tab w:val="num" w:pos="0"/>
        </w:tabs>
        <w:ind w:left="5040" w:hanging="360"/>
      </w:pPr>
      <w:rPr>
        <w:u w:val="none"/>
      </w:rPr>
    </w:lvl>
    <w:lvl w:ilvl="6">
      <w:start w:val="1"/>
      <w:numFmt w:val="decimal"/>
      <w:lvlText w:val="%6.%7"/>
      <w:lvlJc w:val="left"/>
      <w:pPr>
        <w:tabs>
          <w:tab w:val="num" w:pos="0"/>
        </w:tabs>
        <w:ind w:left="5760" w:hanging="360"/>
      </w:pPr>
      <w:rPr>
        <w:u w:val="none"/>
      </w:rPr>
    </w:lvl>
    <w:lvl w:ilvl="7">
      <w:start w:val="1"/>
      <w:numFmt w:val="lowerLetter"/>
      <w:lvlText w:val="%7.%8"/>
      <w:lvlJc w:val="left"/>
      <w:pPr>
        <w:tabs>
          <w:tab w:val="num" w:pos="0"/>
        </w:tabs>
        <w:ind w:left="6480" w:hanging="360"/>
      </w:pPr>
      <w:rPr>
        <w:u w:val="none"/>
      </w:rPr>
    </w:lvl>
    <w:lvl w:ilvl="8">
      <w:start w:val="1"/>
      <w:numFmt w:val="lowerRoman"/>
      <w:lvlText w:val="%8.%9"/>
      <w:lvlJc w:val="right"/>
      <w:pPr>
        <w:tabs>
          <w:tab w:val="num" w:pos="0"/>
        </w:tabs>
        <w:ind w:left="7200" w:hanging="360"/>
      </w:pPr>
      <w:rPr>
        <w:u w:val="none"/>
      </w:rPr>
    </w:lvl>
  </w:abstractNum>
  <w:abstractNum w:abstractNumId="3" w15:restartNumberingAfterBreak="0">
    <w:nsid w:val="00000004"/>
    <w:multiLevelType w:val="multilevel"/>
    <w:tmpl w:val="00000004"/>
    <w:name w:val="WWNum5"/>
    <w:lvl w:ilvl="0">
      <w:start w:val="1"/>
      <w:numFmt w:val="decimal"/>
      <w:lvlText w:val="%1"/>
      <w:lvlJc w:val="left"/>
      <w:pPr>
        <w:tabs>
          <w:tab w:val="num" w:pos="0"/>
        </w:tabs>
        <w:ind w:left="450" w:hanging="360"/>
      </w:pPr>
      <w:rPr>
        <w:u w:val="none"/>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4" w15:restartNumberingAfterBreak="0">
    <w:nsid w:val="00000005"/>
    <w:multiLevelType w:val="multilevel"/>
    <w:tmpl w:val="00000005"/>
    <w:name w:val="WWNum10"/>
    <w:lvl w:ilvl="0">
      <w:start w:val="1"/>
      <w:numFmt w:val="decimal"/>
      <w:lvlText w:val="%1"/>
      <w:lvlJc w:val="left"/>
      <w:pPr>
        <w:tabs>
          <w:tab w:val="num" w:pos="0"/>
        </w:tabs>
        <w:ind w:left="450" w:hanging="360"/>
      </w:pPr>
      <w:rPr>
        <w:u w:val="none"/>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5" w15:restartNumberingAfterBreak="0">
    <w:nsid w:val="00000006"/>
    <w:multiLevelType w:val="multilevel"/>
    <w:tmpl w:val="CE562FBC"/>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6" w15:restartNumberingAfterBreak="0">
    <w:nsid w:val="00000007"/>
    <w:multiLevelType w:val="multilevel"/>
    <w:tmpl w:val="0000000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 w15:restartNumberingAfterBreak="0">
    <w:nsid w:val="00000008"/>
    <w:multiLevelType w:val="multilevel"/>
    <w:tmpl w:val="0000000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8" w15:restartNumberingAfterBreak="0">
    <w:nsid w:val="00000009"/>
    <w:multiLevelType w:val="multilevel"/>
    <w:tmpl w:val="0C9296A6"/>
    <w:lvl w:ilvl="0">
      <w:start w:val="1"/>
      <w:numFmt w:val="lowerRoman"/>
      <w:lvlText w:val="%1."/>
      <w:lvlJc w:val="righ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9" w15:restartNumberingAfterBreak="0">
    <w:nsid w:val="0000000A"/>
    <w:multiLevelType w:val="multilevel"/>
    <w:tmpl w:val="6FA81064"/>
    <w:lvl w:ilvl="0">
      <w:start w:val="1"/>
      <w:numFmt w:val="lowerRoman"/>
      <w:lvlText w:val="%1."/>
      <w:lvlJc w:val="righ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0" w15:restartNumberingAfterBreak="0">
    <w:nsid w:val="0000000B"/>
    <w:multiLevelType w:val="multilevel"/>
    <w:tmpl w:val="BC663DF0"/>
    <w:lvl w:ilvl="0">
      <w:start w:val="1"/>
      <w:numFmt w:val="lowerRoman"/>
      <w:lvlText w:val="%1."/>
      <w:lvlJc w:val="righ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1" w15:restartNumberingAfterBreak="0">
    <w:nsid w:val="0000000C"/>
    <w:multiLevelType w:val="multilevel"/>
    <w:tmpl w:val="FB92C5EC"/>
    <w:lvl w:ilvl="0">
      <w:start w:val="1"/>
      <w:numFmt w:val="lowerRoman"/>
      <w:lvlText w:val="%1."/>
      <w:lvlJc w:val="righ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2" w15:restartNumberingAfterBreak="0">
    <w:nsid w:val="0000000D"/>
    <w:multiLevelType w:val="multilevel"/>
    <w:tmpl w:val="6194D224"/>
    <w:name w:val="WWNum6"/>
    <w:lvl w:ilvl="0">
      <w:start w:val="1"/>
      <w:numFmt w:val="lowerRoman"/>
      <w:lvlText w:val="%1."/>
      <w:lvlJc w:val="right"/>
      <w:pPr>
        <w:tabs>
          <w:tab w:val="num" w:pos="0"/>
        </w:tabs>
        <w:ind w:left="450" w:hanging="360"/>
      </w:pPr>
      <w:rPr>
        <w:u w:val="none"/>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13" w15:restartNumberingAfterBreak="0">
    <w:nsid w:val="0000000E"/>
    <w:multiLevelType w:val="multilevel"/>
    <w:tmpl w:val="0000000E"/>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15:restartNumberingAfterBreak="0">
    <w:nsid w:val="0000000F"/>
    <w:multiLevelType w:val="multilevel"/>
    <w:tmpl w:val="0000000F"/>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5" w15:restartNumberingAfterBreak="0">
    <w:nsid w:val="58EA5E3E"/>
    <w:multiLevelType w:val="hybridMultilevel"/>
    <w:tmpl w:val="52B6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4775807">
    <w:abstractNumId w:val="0"/>
  </w:num>
  <w:num w:numId="2" w16cid:durableId="505482221">
    <w:abstractNumId w:val="1"/>
  </w:num>
  <w:num w:numId="3" w16cid:durableId="1170684007">
    <w:abstractNumId w:val="2"/>
  </w:num>
  <w:num w:numId="4" w16cid:durableId="407577199">
    <w:abstractNumId w:val="3"/>
  </w:num>
  <w:num w:numId="5" w16cid:durableId="831262362">
    <w:abstractNumId w:val="4"/>
  </w:num>
  <w:num w:numId="6" w16cid:durableId="1545873437">
    <w:abstractNumId w:val="5"/>
  </w:num>
  <w:num w:numId="7" w16cid:durableId="741178723">
    <w:abstractNumId w:val="6"/>
  </w:num>
  <w:num w:numId="8" w16cid:durableId="510140738">
    <w:abstractNumId w:val="7"/>
  </w:num>
  <w:num w:numId="9" w16cid:durableId="443504681">
    <w:abstractNumId w:val="8"/>
  </w:num>
  <w:num w:numId="10" w16cid:durableId="1424648034">
    <w:abstractNumId w:val="9"/>
  </w:num>
  <w:num w:numId="11" w16cid:durableId="1554854070">
    <w:abstractNumId w:val="10"/>
  </w:num>
  <w:num w:numId="12" w16cid:durableId="1882091497">
    <w:abstractNumId w:val="11"/>
  </w:num>
  <w:num w:numId="13" w16cid:durableId="257562756">
    <w:abstractNumId w:val="12"/>
  </w:num>
  <w:num w:numId="14" w16cid:durableId="1011100230">
    <w:abstractNumId w:val="13"/>
  </w:num>
  <w:num w:numId="15" w16cid:durableId="49152849">
    <w:abstractNumId w:val="14"/>
  </w:num>
  <w:num w:numId="16" w16cid:durableId="136610166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B64"/>
    <w:rsid w:val="00154D5B"/>
    <w:rsid w:val="001D007F"/>
    <w:rsid w:val="002C3378"/>
    <w:rsid w:val="003B2E3C"/>
    <w:rsid w:val="004B1D6E"/>
    <w:rsid w:val="00596F7F"/>
    <w:rsid w:val="005A7FCB"/>
    <w:rsid w:val="00650818"/>
    <w:rsid w:val="007C12D1"/>
    <w:rsid w:val="009A4622"/>
    <w:rsid w:val="00B64111"/>
    <w:rsid w:val="00BB2EBF"/>
    <w:rsid w:val="00BE5097"/>
    <w:rsid w:val="00D3032B"/>
    <w:rsid w:val="00D67B64"/>
    <w:rsid w:val="00DE3332"/>
    <w:rsid w:val="00F756CE"/>
    <w:rsid w:val="00FA48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26F447A5"/>
  <w15:chartTrackingRefBased/>
  <w15:docId w15:val="{2A0E7424-6B33-4111-8F5F-8D2190809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Liberation Serif" w:eastAsia="Noto Serif CJK SC" w:hAnsi="Liberation Serif" w:cs="Lohit Devanagari"/>
      <w:kern w:val="2"/>
      <w:sz w:val="24"/>
      <w:szCs w:val="24"/>
      <w:lang w:eastAsia="zh-CN" w:bidi="hi-IN"/>
    </w:rPr>
  </w:style>
  <w:style w:type="paragraph" w:styleId="Heading1">
    <w:name w:val="heading 1"/>
    <w:basedOn w:val="Heading"/>
    <w:next w:val="BodyText"/>
    <w:qFormat/>
    <w:pPr>
      <w:numPr>
        <w:numId w:val="15"/>
      </w:numPr>
      <w:outlineLvl w:val="0"/>
    </w:pPr>
    <w:rPr>
      <w:rFonts w:ascii="Liberation Serif" w:eastAsia="Noto Serif CJK SC" w:hAnsi="Liberation Serif"/>
      <w:b/>
      <w:bCs/>
      <w:sz w:val="48"/>
      <w:szCs w:val="48"/>
    </w:rPr>
  </w:style>
  <w:style w:type="paragraph" w:styleId="Heading2">
    <w:name w:val="heading 2"/>
    <w:basedOn w:val="Heading"/>
    <w:next w:val="BodyText"/>
    <w:qFormat/>
    <w:pPr>
      <w:numPr>
        <w:ilvl w:val="1"/>
        <w:numId w:val="15"/>
      </w:numPr>
      <w:spacing w:before="200"/>
      <w:outlineLvl w:val="1"/>
    </w:pPr>
    <w:rPr>
      <w:rFonts w:ascii="Liberation Serif" w:eastAsia="Noto Serif CJK SC" w:hAnsi="Liberation Serif"/>
      <w:b/>
      <w:bCs/>
      <w:sz w:val="36"/>
      <w:szCs w:val="36"/>
    </w:rPr>
  </w:style>
  <w:style w:type="paragraph" w:styleId="Heading3">
    <w:name w:val="heading 3"/>
    <w:basedOn w:val="Heading"/>
    <w:next w:val="BodyText"/>
    <w:qFormat/>
    <w:pPr>
      <w:numPr>
        <w:ilvl w:val="2"/>
        <w:numId w:val="15"/>
      </w:numPr>
      <w:spacing w:before="140"/>
      <w:outlineLvl w:val="2"/>
    </w:pPr>
    <w:rPr>
      <w:rFonts w:ascii="Liberation Serif" w:eastAsia="Noto Serif CJK SC"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ListLabel46">
    <w:name w:val="ListLabel 46"/>
    <w:rPr>
      <w:u w:val="none"/>
    </w:rPr>
  </w:style>
  <w:style w:type="character" w:customStyle="1" w:styleId="ListLabel47">
    <w:name w:val="ListLabel 47"/>
    <w:rPr>
      <w:u w:val="none"/>
    </w:rPr>
  </w:style>
  <w:style w:type="character" w:customStyle="1" w:styleId="ListLabel48">
    <w:name w:val="ListLabel 48"/>
    <w:rPr>
      <w:u w:val="none"/>
    </w:rPr>
  </w:style>
  <w:style w:type="character" w:customStyle="1" w:styleId="ListLabel49">
    <w:name w:val="ListLabel 49"/>
    <w:rPr>
      <w:u w:val="none"/>
    </w:rPr>
  </w:style>
  <w:style w:type="character" w:customStyle="1" w:styleId="ListLabel50">
    <w:name w:val="ListLabel 50"/>
    <w:rPr>
      <w:u w:val="none"/>
    </w:rPr>
  </w:style>
  <w:style w:type="character" w:customStyle="1" w:styleId="ListLabel51">
    <w:name w:val="ListLabel 51"/>
    <w:rPr>
      <w:u w:val="none"/>
    </w:rPr>
  </w:style>
  <w:style w:type="character" w:customStyle="1" w:styleId="ListLabel52">
    <w:name w:val="ListLabel 52"/>
    <w:rPr>
      <w:u w:val="none"/>
    </w:rPr>
  </w:style>
  <w:style w:type="character" w:customStyle="1" w:styleId="ListLabel53">
    <w:name w:val="ListLabel 53"/>
    <w:rPr>
      <w:u w:val="none"/>
    </w:rPr>
  </w:style>
  <w:style w:type="character" w:customStyle="1" w:styleId="ListLabel54">
    <w:name w:val="ListLabel 54"/>
    <w:rPr>
      <w:u w:val="none"/>
    </w:rPr>
  </w:style>
  <w:style w:type="character" w:customStyle="1" w:styleId="ListLabel64">
    <w:name w:val="ListLabel 64"/>
    <w:rPr>
      <w:u w:val="none"/>
    </w:rPr>
  </w:style>
  <w:style w:type="character" w:customStyle="1" w:styleId="ListLabel65">
    <w:name w:val="ListLabel 65"/>
    <w:rPr>
      <w:u w:val="none"/>
    </w:rPr>
  </w:style>
  <w:style w:type="character" w:customStyle="1" w:styleId="ListLabel66">
    <w:name w:val="ListLabel 66"/>
    <w:rPr>
      <w:u w:val="none"/>
    </w:rPr>
  </w:style>
  <w:style w:type="character" w:customStyle="1" w:styleId="ListLabel67">
    <w:name w:val="ListLabel 67"/>
    <w:rPr>
      <w:u w:val="none"/>
    </w:rPr>
  </w:style>
  <w:style w:type="character" w:customStyle="1" w:styleId="ListLabel68">
    <w:name w:val="ListLabel 68"/>
    <w:rPr>
      <w:u w:val="none"/>
    </w:rPr>
  </w:style>
  <w:style w:type="character" w:customStyle="1" w:styleId="ListLabel69">
    <w:name w:val="ListLabel 69"/>
    <w:rPr>
      <w:u w:val="none"/>
    </w:rPr>
  </w:style>
  <w:style w:type="character" w:customStyle="1" w:styleId="ListLabel70">
    <w:name w:val="ListLabel 70"/>
    <w:rPr>
      <w:u w:val="none"/>
    </w:rPr>
  </w:style>
  <w:style w:type="character" w:customStyle="1" w:styleId="ListLabel71">
    <w:name w:val="ListLabel 71"/>
    <w:rPr>
      <w:u w:val="none"/>
    </w:rPr>
  </w:style>
  <w:style w:type="character" w:customStyle="1" w:styleId="ListLabel72">
    <w:name w:val="ListLabel 72"/>
    <w:rPr>
      <w:u w:val="none"/>
    </w:rPr>
  </w:style>
  <w:style w:type="character" w:customStyle="1" w:styleId="ListLabel19">
    <w:name w:val="ListLabel 19"/>
    <w:rPr>
      <w:u w:val="none"/>
    </w:rPr>
  </w:style>
  <w:style w:type="character" w:customStyle="1" w:styleId="ListLabel20">
    <w:name w:val="ListLabel 20"/>
    <w:rPr>
      <w:u w:val="none"/>
    </w:rPr>
  </w:style>
  <w:style w:type="character" w:customStyle="1" w:styleId="ListLabel21">
    <w:name w:val="ListLabel 21"/>
    <w:rPr>
      <w:u w:val="none"/>
    </w:rPr>
  </w:style>
  <w:style w:type="character" w:customStyle="1" w:styleId="ListLabel22">
    <w:name w:val="ListLabel 22"/>
    <w:rPr>
      <w:u w:val="none"/>
    </w:rPr>
  </w:style>
  <w:style w:type="character" w:customStyle="1" w:styleId="ListLabel23">
    <w:name w:val="ListLabel 23"/>
    <w:rPr>
      <w:u w:val="none"/>
    </w:rPr>
  </w:style>
  <w:style w:type="character" w:customStyle="1" w:styleId="ListLabel24">
    <w:name w:val="ListLabel 24"/>
    <w:rPr>
      <w:u w:val="none"/>
    </w:rPr>
  </w:style>
  <w:style w:type="character" w:customStyle="1" w:styleId="ListLabel25">
    <w:name w:val="ListLabel 25"/>
    <w:rPr>
      <w:u w:val="none"/>
    </w:rPr>
  </w:style>
  <w:style w:type="character" w:customStyle="1" w:styleId="ListLabel26">
    <w:name w:val="ListLabel 26"/>
    <w:rPr>
      <w:u w:val="none"/>
    </w:rPr>
  </w:style>
  <w:style w:type="character" w:customStyle="1" w:styleId="ListLabel27">
    <w:name w:val="ListLabel 27"/>
    <w:rPr>
      <w:u w:val="none"/>
    </w:rPr>
  </w:style>
  <w:style w:type="character" w:customStyle="1" w:styleId="ListLabel28">
    <w:name w:val="ListLabel 28"/>
    <w:rPr>
      <w:u w:val="none"/>
    </w:rPr>
  </w:style>
  <w:style w:type="character" w:customStyle="1" w:styleId="ListLabel29">
    <w:name w:val="ListLabel 29"/>
    <w:rPr>
      <w:u w:val="none"/>
    </w:rPr>
  </w:style>
  <w:style w:type="character" w:customStyle="1" w:styleId="ListLabel30">
    <w:name w:val="ListLabel 30"/>
    <w:rPr>
      <w:u w:val="none"/>
    </w:rPr>
  </w:style>
  <w:style w:type="character" w:customStyle="1" w:styleId="ListLabel31">
    <w:name w:val="ListLabel 31"/>
    <w:rPr>
      <w:u w:val="none"/>
    </w:rPr>
  </w:style>
  <w:style w:type="character" w:customStyle="1" w:styleId="ListLabel32">
    <w:name w:val="ListLabel 32"/>
    <w:rPr>
      <w:u w:val="none"/>
    </w:rPr>
  </w:style>
  <w:style w:type="character" w:customStyle="1" w:styleId="ListLabel33">
    <w:name w:val="ListLabel 33"/>
    <w:rPr>
      <w:u w:val="none"/>
    </w:rPr>
  </w:style>
  <w:style w:type="character" w:customStyle="1" w:styleId="ListLabel34">
    <w:name w:val="ListLabel 34"/>
    <w:rPr>
      <w:u w:val="none"/>
    </w:rPr>
  </w:style>
  <w:style w:type="character" w:customStyle="1" w:styleId="ListLabel35">
    <w:name w:val="ListLabel 35"/>
    <w:rPr>
      <w:u w:val="none"/>
    </w:rPr>
  </w:style>
  <w:style w:type="character" w:customStyle="1" w:styleId="ListLabel36">
    <w:name w:val="ListLabel 36"/>
    <w:rPr>
      <w:u w:val="none"/>
    </w:rPr>
  </w:style>
  <w:style w:type="character" w:customStyle="1" w:styleId="ListLabel73">
    <w:name w:val="ListLabel 73"/>
    <w:rPr>
      <w:u w:val="none"/>
    </w:rPr>
  </w:style>
  <w:style w:type="character" w:customStyle="1" w:styleId="ListLabel74">
    <w:name w:val="ListLabel 74"/>
    <w:rPr>
      <w:u w:val="none"/>
    </w:rPr>
  </w:style>
  <w:style w:type="character" w:customStyle="1" w:styleId="ListLabel75">
    <w:name w:val="ListLabel 75"/>
    <w:rPr>
      <w:u w:val="none"/>
    </w:rPr>
  </w:style>
  <w:style w:type="character" w:customStyle="1" w:styleId="ListLabel76">
    <w:name w:val="ListLabel 76"/>
    <w:rPr>
      <w:u w:val="none"/>
    </w:rPr>
  </w:style>
  <w:style w:type="character" w:customStyle="1" w:styleId="ListLabel77">
    <w:name w:val="ListLabel 77"/>
    <w:rPr>
      <w:u w:val="none"/>
    </w:rPr>
  </w:style>
  <w:style w:type="character" w:customStyle="1" w:styleId="ListLabel78">
    <w:name w:val="ListLabel 78"/>
    <w:rPr>
      <w:u w:val="none"/>
    </w:rPr>
  </w:style>
  <w:style w:type="character" w:customStyle="1" w:styleId="ListLabel79">
    <w:name w:val="ListLabel 79"/>
    <w:rPr>
      <w:u w:val="none"/>
    </w:rPr>
  </w:style>
  <w:style w:type="character" w:customStyle="1" w:styleId="ListLabel80">
    <w:name w:val="ListLabel 80"/>
    <w:rPr>
      <w:u w:val="none"/>
    </w:rPr>
  </w:style>
  <w:style w:type="character" w:customStyle="1" w:styleId="ListLabel81">
    <w:name w:val="ListLabel 81"/>
    <w:rPr>
      <w:u w:val="none"/>
    </w:rPr>
  </w:style>
  <w:style w:type="character" w:customStyle="1" w:styleId="ListLabel1">
    <w:name w:val="ListLabel 1"/>
    <w:rPr>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91">
    <w:name w:val="ListLabel 91"/>
    <w:rPr>
      <w:u w:val="none"/>
    </w:rPr>
  </w:style>
  <w:style w:type="character" w:customStyle="1" w:styleId="ListLabel92">
    <w:name w:val="ListLabel 92"/>
    <w:rPr>
      <w:u w:val="none"/>
    </w:rPr>
  </w:style>
  <w:style w:type="character" w:customStyle="1" w:styleId="ListLabel93">
    <w:name w:val="ListLabel 93"/>
    <w:rPr>
      <w:u w:val="none"/>
    </w:rPr>
  </w:style>
  <w:style w:type="character" w:customStyle="1" w:styleId="ListLabel94">
    <w:name w:val="ListLabel 94"/>
    <w:rPr>
      <w:u w:val="none"/>
    </w:rPr>
  </w:style>
  <w:style w:type="character" w:customStyle="1" w:styleId="ListLabel95">
    <w:name w:val="ListLabel 95"/>
    <w:rPr>
      <w:u w:val="none"/>
    </w:rPr>
  </w:style>
  <w:style w:type="character" w:customStyle="1" w:styleId="ListLabel96">
    <w:name w:val="ListLabel 96"/>
    <w:rPr>
      <w:u w:val="none"/>
    </w:rPr>
  </w:style>
  <w:style w:type="character" w:customStyle="1" w:styleId="ListLabel97">
    <w:name w:val="ListLabel 97"/>
    <w:rPr>
      <w:u w:val="none"/>
    </w:rPr>
  </w:style>
  <w:style w:type="character" w:customStyle="1" w:styleId="ListLabel98">
    <w:name w:val="ListLabel 98"/>
    <w:rPr>
      <w:u w:val="none"/>
    </w:rPr>
  </w:style>
  <w:style w:type="character" w:customStyle="1" w:styleId="ListLabel99">
    <w:name w:val="ListLabel 99"/>
    <w:rPr>
      <w:u w:val="none"/>
    </w:rPr>
  </w:style>
  <w:style w:type="character" w:customStyle="1" w:styleId="ListLabel82">
    <w:name w:val="ListLabel 82"/>
    <w:rPr>
      <w:u w:val="none"/>
    </w:rPr>
  </w:style>
  <w:style w:type="character" w:customStyle="1" w:styleId="ListLabel83">
    <w:name w:val="ListLabel 83"/>
    <w:rPr>
      <w:u w:val="none"/>
    </w:rPr>
  </w:style>
  <w:style w:type="character" w:customStyle="1" w:styleId="ListLabel84">
    <w:name w:val="ListLabel 84"/>
    <w:rPr>
      <w:u w:val="none"/>
    </w:rPr>
  </w:style>
  <w:style w:type="character" w:customStyle="1" w:styleId="ListLabel85">
    <w:name w:val="ListLabel 85"/>
    <w:rPr>
      <w:u w:val="none"/>
    </w:rPr>
  </w:style>
  <w:style w:type="character" w:customStyle="1" w:styleId="ListLabel86">
    <w:name w:val="ListLabel 86"/>
    <w:rPr>
      <w:u w:val="none"/>
    </w:rPr>
  </w:style>
  <w:style w:type="character" w:customStyle="1" w:styleId="ListLabel87">
    <w:name w:val="ListLabel 87"/>
    <w:rPr>
      <w:u w:val="none"/>
    </w:rPr>
  </w:style>
  <w:style w:type="character" w:customStyle="1" w:styleId="ListLabel88">
    <w:name w:val="ListLabel 88"/>
    <w:rPr>
      <w:u w:val="none"/>
    </w:rPr>
  </w:style>
  <w:style w:type="character" w:customStyle="1" w:styleId="ListLabel89">
    <w:name w:val="ListLabel 89"/>
    <w:rPr>
      <w:u w:val="none"/>
    </w:rPr>
  </w:style>
  <w:style w:type="character" w:customStyle="1" w:styleId="ListLabel90">
    <w:name w:val="ListLabel 90"/>
    <w:rPr>
      <w:u w:val="none"/>
    </w:rPr>
  </w:style>
  <w:style w:type="character" w:customStyle="1" w:styleId="ListLabel55">
    <w:name w:val="ListLabel 55"/>
    <w:rPr>
      <w:u w:val="none"/>
    </w:rPr>
  </w:style>
  <w:style w:type="character" w:customStyle="1" w:styleId="ListLabel56">
    <w:name w:val="ListLabel 56"/>
    <w:rPr>
      <w:u w:val="none"/>
    </w:rPr>
  </w:style>
  <w:style w:type="character" w:customStyle="1" w:styleId="ListLabel57">
    <w:name w:val="ListLabel 57"/>
    <w:rPr>
      <w:u w:val="none"/>
    </w:rPr>
  </w:style>
  <w:style w:type="character" w:customStyle="1" w:styleId="ListLabel58">
    <w:name w:val="ListLabel 58"/>
    <w:rPr>
      <w:u w:val="none"/>
    </w:rPr>
  </w:style>
  <w:style w:type="character" w:customStyle="1" w:styleId="ListLabel59">
    <w:name w:val="ListLabel 59"/>
    <w:rPr>
      <w:u w:val="none"/>
    </w:rPr>
  </w:style>
  <w:style w:type="character" w:customStyle="1" w:styleId="ListLabel60">
    <w:name w:val="ListLabel 60"/>
    <w:rPr>
      <w:u w:val="none"/>
    </w:rPr>
  </w:style>
  <w:style w:type="character" w:customStyle="1" w:styleId="ListLabel61">
    <w:name w:val="ListLabel 61"/>
    <w:rPr>
      <w:u w:val="none"/>
    </w:rPr>
  </w:style>
  <w:style w:type="character" w:customStyle="1" w:styleId="ListLabel62">
    <w:name w:val="ListLabel 62"/>
    <w:rPr>
      <w:u w:val="none"/>
    </w:rPr>
  </w:style>
  <w:style w:type="character" w:customStyle="1" w:styleId="ListLabel63">
    <w:name w:val="ListLabel 63"/>
    <w:rPr>
      <w:u w:val="none"/>
    </w:rPr>
  </w:style>
  <w:style w:type="character" w:customStyle="1" w:styleId="ListLabel109">
    <w:name w:val="ListLabel 109"/>
    <w:rPr>
      <w:u w:val="none"/>
    </w:rPr>
  </w:style>
  <w:style w:type="character" w:customStyle="1" w:styleId="ListLabel110">
    <w:name w:val="ListLabel 110"/>
    <w:rPr>
      <w:u w:val="none"/>
    </w:rPr>
  </w:style>
  <w:style w:type="character" w:customStyle="1" w:styleId="ListLabel111">
    <w:name w:val="ListLabel 111"/>
    <w:rPr>
      <w:u w:val="none"/>
    </w:rPr>
  </w:style>
  <w:style w:type="character" w:customStyle="1" w:styleId="ListLabel112">
    <w:name w:val="ListLabel 112"/>
    <w:rPr>
      <w:u w:val="none"/>
    </w:rPr>
  </w:style>
  <w:style w:type="character" w:customStyle="1" w:styleId="ListLabel113">
    <w:name w:val="ListLabel 113"/>
    <w:rPr>
      <w:u w:val="none"/>
    </w:rPr>
  </w:style>
  <w:style w:type="character" w:customStyle="1" w:styleId="ListLabel114">
    <w:name w:val="ListLabel 114"/>
    <w:rPr>
      <w:u w:val="none"/>
    </w:rPr>
  </w:style>
  <w:style w:type="character" w:customStyle="1" w:styleId="ListLabel115">
    <w:name w:val="ListLabel 115"/>
    <w:rPr>
      <w:u w:val="none"/>
    </w:rPr>
  </w:style>
  <w:style w:type="character" w:customStyle="1" w:styleId="ListLabel116">
    <w:name w:val="ListLabel 116"/>
    <w:rPr>
      <w:u w:val="none"/>
    </w:rPr>
  </w:style>
  <w:style w:type="character" w:customStyle="1" w:styleId="ListLabel117">
    <w:name w:val="ListLabel 117"/>
    <w:rPr>
      <w:u w:val="none"/>
    </w:rPr>
  </w:style>
  <w:style w:type="character" w:customStyle="1" w:styleId="ListLabel10">
    <w:name w:val="ListLabel 10"/>
    <w:rPr>
      <w:u w:val="none"/>
    </w:rPr>
  </w:style>
  <w:style w:type="character" w:customStyle="1" w:styleId="ListLabel11">
    <w:name w:val="ListLabel 11"/>
    <w:rPr>
      <w:u w:val="none"/>
    </w:rPr>
  </w:style>
  <w:style w:type="character" w:customStyle="1" w:styleId="ListLabel12">
    <w:name w:val="ListLabel 12"/>
    <w:rPr>
      <w:u w:val="none"/>
    </w:rPr>
  </w:style>
  <w:style w:type="character" w:customStyle="1" w:styleId="ListLabel13">
    <w:name w:val="ListLabel 13"/>
    <w:rPr>
      <w:u w:val="none"/>
    </w:rPr>
  </w:style>
  <w:style w:type="character" w:customStyle="1" w:styleId="ListLabel14">
    <w:name w:val="ListLabel 14"/>
    <w:rPr>
      <w:u w:val="none"/>
    </w:rPr>
  </w:style>
  <w:style w:type="character" w:customStyle="1" w:styleId="ListLabel15">
    <w:name w:val="ListLabel 15"/>
    <w:rPr>
      <w:u w:val="none"/>
    </w:rPr>
  </w:style>
  <w:style w:type="character" w:customStyle="1" w:styleId="ListLabel16">
    <w:name w:val="ListLabel 16"/>
    <w:rPr>
      <w:u w:val="none"/>
    </w:rPr>
  </w:style>
  <w:style w:type="character" w:customStyle="1" w:styleId="ListLabel17">
    <w:name w:val="ListLabel 17"/>
    <w:rPr>
      <w:u w:val="none"/>
    </w:rPr>
  </w:style>
  <w:style w:type="character" w:customStyle="1" w:styleId="ListLabel18">
    <w:name w:val="ListLabel 18"/>
    <w:rPr>
      <w:u w:val="none"/>
    </w:rPr>
  </w:style>
  <w:style w:type="character" w:customStyle="1" w:styleId="ListLabel100">
    <w:name w:val="ListLabel 100"/>
    <w:rPr>
      <w:u w:val="none"/>
    </w:rPr>
  </w:style>
  <w:style w:type="character" w:customStyle="1" w:styleId="ListLabel101">
    <w:name w:val="ListLabel 101"/>
    <w:rPr>
      <w:u w:val="none"/>
    </w:rPr>
  </w:style>
  <w:style w:type="character" w:customStyle="1" w:styleId="ListLabel102">
    <w:name w:val="ListLabel 102"/>
    <w:rPr>
      <w:u w:val="none"/>
    </w:rPr>
  </w:style>
  <w:style w:type="character" w:customStyle="1" w:styleId="ListLabel103">
    <w:name w:val="ListLabel 103"/>
    <w:rPr>
      <w:u w:val="none"/>
    </w:rPr>
  </w:style>
  <w:style w:type="character" w:customStyle="1" w:styleId="ListLabel104">
    <w:name w:val="ListLabel 104"/>
    <w:rPr>
      <w:u w:val="none"/>
    </w:rPr>
  </w:style>
  <w:style w:type="character" w:customStyle="1" w:styleId="ListLabel105">
    <w:name w:val="ListLabel 105"/>
    <w:rPr>
      <w:u w:val="none"/>
    </w:rPr>
  </w:style>
  <w:style w:type="character" w:customStyle="1" w:styleId="ListLabel106">
    <w:name w:val="ListLabel 106"/>
    <w:rPr>
      <w:u w:val="none"/>
    </w:rPr>
  </w:style>
  <w:style w:type="character" w:customStyle="1" w:styleId="ListLabel107">
    <w:name w:val="ListLabel 107"/>
    <w:rPr>
      <w:u w:val="none"/>
    </w:rPr>
  </w:style>
  <w:style w:type="character" w:customStyle="1" w:styleId="ListLabel108">
    <w:name w:val="ListLabel 108"/>
    <w:rPr>
      <w:u w:val="none"/>
    </w:rPr>
  </w:style>
  <w:style w:type="character" w:customStyle="1" w:styleId="NumberingSymbols">
    <w:name w:val="Numbering Symbols"/>
  </w:style>
  <w:style w:type="character" w:styleId="Strong">
    <w:name w:val="Strong"/>
    <w:qFormat/>
    <w:rPr>
      <w:b/>
      <w:bCs/>
    </w:rPr>
  </w:style>
  <w:style w:type="character" w:styleId="Emphasis">
    <w:name w:val="Emphasis"/>
    <w:qFormat/>
    <w:rPr>
      <w:i/>
      <w:iCs/>
    </w:rPr>
  </w:style>
  <w:style w:type="character" w:customStyle="1" w:styleId="ListLabel37">
    <w:name w:val="ListLabel 37"/>
    <w:rPr>
      <w:u w:val="none"/>
    </w:rPr>
  </w:style>
  <w:style w:type="character" w:customStyle="1" w:styleId="ListLabel38">
    <w:name w:val="ListLabel 38"/>
    <w:rPr>
      <w:u w:val="none"/>
    </w:rPr>
  </w:style>
  <w:style w:type="character" w:customStyle="1" w:styleId="ListLabel39">
    <w:name w:val="ListLabel 39"/>
    <w:rPr>
      <w:u w:val="none"/>
    </w:rPr>
  </w:style>
  <w:style w:type="character" w:customStyle="1" w:styleId="ListLabel40">
    <w:name w:val="ListLabel 40"/>
    <w:rPr>
      <w:u w:val="none"/>
    </w:rPr>
  </w:style>
  <w:style w:type="character" w:customStyle="1" w:styleId="ListLabel41">
    <w:name w:val="ListLabel 41"/>
    <w:rPr>
      <w:u w:val="none"/>
    </w:rPr>
  </w:style>
  <w:style w:type="character" w:customStyle="1" w:styleId="ListLabel42">
    <w:name w:val="ListLabel 42"/>
    <w:rPr>
      <w:u w:val="none"/>
    </w:rPr>
  </w:style>
  <w:style w:type="character" w:customStyle="1" w:styleId="ListLabel43">
    <w:name w:val="ListLabel 43"/>
    <w:rPr>
      <w:u w:val="none"/>
    </w:rPr>
  </w:style>
  <w:style w:type="character" w:customStyle="1" w:styleId="ListLabel44">
    <w:name w:val="ListLabel 44"/>
    <w:rPr>
      <w:u w:val="none"/>
    </w:rPr>
  </w:style>
  <w:style w:type="character" w:customStyle="1" w:styleId="ListLabel45">
    <w:name w:val="ListLabel 45"/>
    <w:rPr>
      <w:u w:val="none"/>
    </w:rPr>
  </w:style>
  <w:style w:type="character" w:styleId="Hyperlink">
    <w:name w:val="Hyperlink"/>
    <w:rPr>
      <w:color w:val="000080"/>
      <w:u w:val="single"/>
    </w:rPr>
  </w:style>
  <w:style w:type="paragraph" w:customStyle="1" w:styleId="Heading">
    <w:name w:val="Heading"/>
    <w:basedOn w:val="Normal"/>
    <w:next w:val="BodyTex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Header">
    <w:name w:val="header"/>
    <w:basedOn w:val="Normal"/>
    <w:link w:val="HeaderChar"/>
    <w:uiPriority w:val="99"/>
    <w:unhideWhenUsed/>
    <w:rsid w:val="00BB2EBF"/>
    <w:pPr>
      <w:tabs>
        <w:tab w:val="center" w:pos="4680"/>
        <w:tab w:val="right" w:pos="9360"/>
      </w:tabs>
    </w:pPr>
    <w:rPr>
      <w:rFonts w:cs="Mangal"/>
      <w:szCs w:val="21"/>
    </w:rPr>
  </w:style>
  <w:style w:type="character" w:customStyle="1" w:styleId="HeaderChar">
    <w:name w:val="Header Char"/>
    <w:link w:val="Header"/>
    <w:uiPriority w:val="99"/>
    <w:rsid w:val="00BB2EBF"/>
    <w:rPr>
      <w:rFonts w:ascii="Liberation Serif" w:eastAsia="Noto Serif CJK SC" w:hAnsi="Liberation Serif" w:cs="Mangal"/>
      <w:kern w:val="2"/>
      <w:sz w:val="24"/>
      <w:szCs w:val="21"/>
      <w:lang w:val="en-US" w:eastAsia="zh-CN" w:bidi="hi-IN"/>
    </w:rPr>
  </w:style>
  <w:style w:type="paragraph" w:styleId="Footer">
    <w:name w:val="footer"/>
    <w:basedOn w:val="Normal"/>
    <w:link w:val="FooterChar"/>
    <w:uiPriority w:val="99"/>
    <w:unhideWhenUsed/>
    <w:rsid w:val="00BB2EBF"/>
    <w:pPr>
      <w:tabs>
        <w:tab w:val="center" w:pos="4680"/>
        <w:tab w:val="right" w:pos="9360"/>
      </w:tabs>
    </w:pPr>
    <w:rPr>
      <w:rFonts w:cs="Mangal"/>
      <w:szCs w:val="21"/>
    </w:rPr>
  </w:style>
  <w:style w:type="character" w:customStyle="1" w:styleId="FooterChar">
    <w:name w:val="Footer Char"/>
    <w:link w:val="Footer"/>
    <w:uiPriority w:val="99"/>
    <w:rsid w:val="00BB2EBF"/>
    <w:rPr>
      <w:rFonts w:ascii="Liberation Serif" w:eastAsia="Noto Serif CJK SC" w:hAnsi="Liberation Serif" w:cs="Mangal"/>
      <w:kern w:val="2"/>
      <w:sz w:val="24"/>
      <w:szCs w:val="21"/>
      <w:lang w:val="en-US" w:eastAsia="zh-CN" w:bidi="hi-IN"/>
    </w:rPr>
  </w:style>
  <w:style w:type="character" w:styleId="UnresolvedMention">
    <w:name w:val="Unresolved Mention"/>
    <w:basedOn w:val="DefaultParagraphFont"/>
    <w:uiPriority w:val="99"/>
    <w:semiHidden/>
    <w:unhideWhenUsed/>
    <w:rsid w:val="00F756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10.emf"/><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link.springer.com/article/10.1007/s10708-024-10995-x"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link.springer.com/article/10.1007/s10708-024-10995-x"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olusanyasamson633@gmail.com"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TotalTime>
  <Pages>7</Pages>
  <Words>2677</Words>
  <Characters>15262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Abdulrahaman Okino Otuoze</dc:creator>
  <cp:keywords/>
  <cp:lastModifiedBy>ABDULRAHAMAN OKINO OTUOZE</cp:lastModifiedBy>
  <cp:revision>6</cp:revision>
  <cp:lastPrinted>1899-12-31T23:00:00Z</cp:lastPrinted>
  <dcterms:created xsi:type="dcterms:W3CDTF">2025-09-14T11:30:00Z</dcterms:created>
  <dcterms:modified xsi:type="dcterms:W3CDTF">2025-09-14T11:49:00Z</dcterms:modified>
</cp:coreProperties>
</file>